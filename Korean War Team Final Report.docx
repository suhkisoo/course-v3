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DE797" w14:textId="336C44C5" w:rsidR="00F95CA2" w:rsidRDefault="00F95CA2" w:rsidP="00260B1E">
      <w:pPr>
        <w:ind w:right="4"/>
        <w:jc w:val="center"/>
        <w:rPr>
          <w:rFonts w:ascii="Times New Roman" w:hAnsi="Times New Roman" w:cs="Times New Roman"/>
          <w:b/>
          <w:bCs/>
          <w:sz w:val="28"/>
          <w:szCs w:val="28"/>
        </w:rPr>
      </w:pPr>
      <w:r w:rsidRPr="00F95CA2">
        <w:rPr>
          <w:rFonts w:ascii="Times New Roman" w:hAnsi="Times New Roman" w:cs="Times New Roman"/>
          <w:b/>
          <w:bCs/>
          <w:sz w:val="28"/>
          <w:szCs w:val="28"/>
        </w:rPr>
        <w:t>Colo</w:t>
      </w:r>
      <w:r>
        <w:rPr>
          <w:rFonts w:ascii="Times New Roman" w:hAnsi="Times New Roman" w:cs="Times New Roman"/>
          <w:b/>
          <w:bCs/>
          <w:sz w:val="28"/>
          <w:szCs w:val="28"/>
        </w:rPr>
        <w:t xml:space="preserve">rization </w:t>
      </w:r>
      <w:r w:rsidR="001A5844">
        <w:rPr>
          <w:rFonts w:ascii="Times New Roman" w:hAnsi="Times New Roman" w:cs="Times New Roman" w:hint="eastAsia"/>
          <w:b/>
          <w:bCs/>
          <w:sz w:val="28"/>
          <w:szCs w:val="28"/>
          <w:lang w:eastAsia="ko-KR"/>
        </w:rPr>
        <w:t>K</w:t>
      </w:r>
      <w:r w:rsidR="001A5844">
        <w:rPr>
          <w:rFonts w:ascii="Times New Roman" w:hAnsi="Times New Roman" w:cs="Times New Roman"/>
          <w:b/>
          <w:bCs/>
          <w:sz w:val="28"/>
          <w:szCs w:val="28"/>
          <w:lang w:eastAsia="ko-KR"/>
        </w:rPr>
        <w:t xml:space="preserve">orean War pictures </w:t>
      </w:r>
      <w:r>
        <w:rPr>
          <w:rFonts w:ascii="Times New Roman" w:hAnsi="Times New Roman" w:cs="Times New Roman"/>
          <w:b/>
          <w:bCs/>
          <w:sz w:val="28"/>
          <w:szCs w:val="28"/>
        </w:rPr>
        <w:t>Using GAN</w:t>
      </w:r>
    </w:p>
    <w:p w14:paraId="5B970F35" w14:textId="77777777" w:rsidR="001A5844" w:rsidRDefault="001A5844" w:rsidP="00260B1E">
      <w:pPr>
        <w:ind w:right="4"/>
        <w:jc w:val="center"/>
        <w:rPr>
          <w:rFonts w:ascii="Times New Roman" w:hAnsi="Times New Roman" w:cs="Times New Roman"/>
          <w:b/>
          <w:bCs/>
          <w:sz w:val="28"/>
          <w:szCs w:val="28"/>
        </w:rPr>
      </w:pPr>
    </w:p>
    <w:p w14:paraId="7EF18180" w14:textId="77777777" w:rsidR="00260B1E" w:rsidRDefault="00260B1E" w:rsidP="00260B1E">
      <w:pPr>
        <w:ind w:right="4"/>
        <w:jc w:val="center"/>
        <w:rPr>
          <w:rFonts w:ascii="Times New Roman" w:hAnsi="Times New Roman" w:cs="Times New Roman"/>
          <w:b/>
          <w:bCs/>
          <w:sz w:val="28"/>
          <w:szCs w:val="28"/>
        </w:rPr>
      </w:pPr>
    </w:p>
    <w:p w14:paraId="71180646" w14:textId="09529387" w:rsidR="00260B1E" w:rsidRPr="00260B1E" w:rsidRDefault="00260B1E" w:rsidP="00260B1E">
      <w:pPr>
        <w:ind w:right="4"/>
        <w:rPr>
          <w:rFonts w:ascii="Times New Roman" w:hAnsi="Times New Roman" w:cs="Times New Roman"/>
          <w:lang w:eastAsia="ko-KR"/>
        </w:rPr>
      </w:pPr>
      <w:r>
        <w:rPr>
          <w:rFonts w:ascii="Times New Roman" w:hAnsi="Times New Roman" w:cs="Times New Roman"/>
        </w:rPr>
        <w:t xml:space="preserve">Muhammad </w:t>
      </w:r>
      <w:proofErr w:type="spellStart"/>
      <w:r>
        <w:rPr>
          <w:rFonts w:ascii="Times New Roman" w:hAnsi="Times New Roman" w:cs="Times New Roman"/>
        </w:rPr>
        <w:t>Ridhwan</w:t>
      </w:r>
      <w:proofErr w:type="spellEnd"/>
      <w:r>
        <w:rPr>
          <w:rFonts w:ascii="Times New Roman" w:hAnsi="Times New Roman" w:cs="Times New Roman"/>
        </w:rPr>
        <w:t xml:space="preserve"> Bin </w:t>
      </w:r>
      <w:proofErr w:type="spellStart"/>
      <w:r>
        <w:rPr>
          <w:rFonts w:ascii="Times New Roman" w:hAnsi="Times New Roman" w:cs="Times New Roman"/>
        </w:rPr>
        <w:t>Mahadi</w:t>
      </w:r>
      <w:proofErr w:type="spellEnd"/>
      <w:r>
        <w:rPr>
          <w:rFonts w:ascii="Times New Roman" w:hAnsi="Times New Roman" w:cs="Times New Roman"/>
        </w:rPr>
        <w:tab/>
      </w:r>
      <w:r>
        <w:rPr>
          <w:rFonts w:ascii="Times New Roman" w:hAnsi="Times New Roman" w:cs="Times New Roman"/>
        </w:rPr>
        <w:tab/>
      </w:r>
      <w:r w:rsidR="001A5844" w:rsidRPr="001A5844">
        <w:rPr>
          <w:rFonts w:ascii="Times New Roman" w:eastAsia="맑은 고딕" w:hAnsi="Times New Roman" w:cs="Times New Roman"/>
          <w:lang w:eastAsia="ko-KR"/>
        </w:rPr>
        <w:t>Suh Ki</w:t>
      </w:r>
      <w:r w:rsidR="001A5844">
        <w:rPr>
          <w:rFonts w:ascii="Times New Roman" w:eastAsia="맑은 고딕" w:hAnsi="Times New Roman" w:cs="Times New Roman"/>
          <w:lang w:eastAsia="ko-KR"/>
        </w:rPr>
        <w:t>-</w:t>
      </w:r>
      <w:proofErr w:type="spellStart"/>
      <w:r w:rsidR="001A5844" w:rsidRPr="001A5844">
        <w:rPr>
          <w:rFonts w:ascii="Times New Roman" w:eastAsia="맑은 고딕" w:hAnsi="Times New Roman" w:cs="Times New Roman"/>
          <w:lang w:eastAsia="ko-KR"/>
        </w:rPr>
        <w:t>soo</w:t>
      </w:r>
      <w:proofErr w:type="spellEnd"/>
      <w:r w:rsidR="001A5844" w:rsidRPr="001A5844">
        <w:rPr>
          <w:rFonts w:ascii="Times New Roman" w:eastAsia="맑은 고딕" w:hAnsi="Times New Roman" w:cs="Times New Roman"/>
          <w:lang w:eastAsia="ko-KR"/>
        </w:rPr>
        <w:t xml:space="preserve"> </w:t>
      </w:r>
      <w:r w:rsidRPr="001A5844">
        <w:rPr>
          <w:rFonts w:ascii="Times New Roman" w:eastAsia="맑은 고딕" w:hAnsi="Times New Roman" w:cs="Times New Roman"/>
        </w:rPr>
        <w:tab/>
      </w:r>
      <w:r w:rsidRPr="001A5844">
        <w:rPr>
          <w:rFonts w:ascii="Times New Roman" w:eastAsia="맑은 고딕" w:hAnsi="Times New Roman" w:cs="Times New Roman"/>
        </w:rPr>
        <w:tab/>
      </w:r>
      <w:r w:rsidRPr="001A5844">
        <w:rPr>
          <w:rFonts w:ascii="Times New Roman" w:eastAsia="맑은 고딕" w:hAnsi="Times New Roman" w:cs="Times New Roman"/>
        </w:rPr>
        <w:tab/>
      </w:r>
      <w:r w:rsidRPr="001A5844">
        <w:rPr>
          <w:rFonts w:ascii="Times New Roman" w:eastAsia="맑은 고딕" w:hAnsi="Times New Roman" w:cs="Times New Roman"/>
        </w:rPr>
        <w:tab/>
      </w:r>
      <w:r w:rsidR="001A5844" w:rsidRPr="001A5844">
        <w:rPr>
          <w:rFonts w:ascii="Times New Roman" w:eastAsia="맑은 고딕" w:hAnsi="Times New Roman" w:cs="Times New Roman"/>
          <w:lang w:eastAsia="ko-KR"/>
        </w:rPr>
        <w:t>Kim Ji</w:t>
      </w:r>
      <w:r w:rsidR="001A5844">
        <w:rPr>
          <w:rFonts w:ascii="Times New Roman" w:eastAsia="맑은 고딕" w:hAnsi="Times New Roman" w:cs="Times New Roman"/>
          <w:lang w:eastAsia="ko-KR"/>
        </w:rPr>
        <w:t>-</w:t>
      </w:r>
      <w:r w:rsidR="001A5844" w:rsidRPr="001A5844">
        <w:rPr>
          <w:rFonts w:ascii="Times New Roman" w:eastAsia="맑은 고딕" w:hAnsi="Times New Roman" w:cs="Times New Roman"/>
          <w:lang w:eastAsia="ko-KR"/>
        </w:rPr>
        <w:t>sun</w:t>
      </w:r>
    </w:p>
    <w:p w14:paraId="6F92DA87" w14:textId="42AE12A6" w:rsidR="00260B1E" w:rsidRPr="00260B1E" w:rsidRDefault="00260B1E" w:rsidP="00260B1E">
      <w:pPr>
        <w:ind w:right="4"/>
        <w:rPr>
          <w:rFonts w:ascii="Times New Roman" w:hAnsi="Times New Roman" w:cs="Times New Roman"/>
          <w:sz w:val="20"/>
          <w:szCs w:val="20"/>
        </w:rPr>
      </w:pPr>
      <w:r>
        <w:rPr>
          <w:rFonts w:ascii="Times New Roman" w:hAnsi="Times New Roman" w:cs="Times New Roman"/>
          <w:sz w:val="20"/>
          <w:szCs w:val="20"/>
        </w:rPr>
        <w:t>20191203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2020</w:t>
      </w:r>
      <w:r w:rsidR="001A5844">
        <w:rPr>
          <w:rFonts w:ascii="Times New Roman" w:hAnsi="Times New Roman" w:cs="Times New Roman"/>
          <w:sz w:val="20"/>
          <w:szCs w:val="20"/>
        </w:rPr>
        <w:t>1087</w:t>
      </w:r>
    </w:p>
    <w:p w14:paraId="12A94679" w14:textId="1201FB72" w:rsidR="00260B1E" w:rsidRDefault="00260B1E" w:rsidP="00260B1E">
      <w:pPr>
        <w:ind w:right="4"/>
        <w:jc w:val="center"/>
        <w:rPr>
          <w:rFonts w:ascii="Times New Roman" w:hAnsi="Times New Roman" w:cs="Times New Roman"/>
          <w:b/>
          <w:bCs/>
          <w:sz w:val="28"/>
          <w:szCs w:val="28"/>
        </w:rPr>
        <w:sectPr w:rsidR="00260B1E" w:rsidSect="00F95CA2">
          <w:pgSz w:w="12240" w:h="15840"/>
          <w:pgMar w:top="1440" w:right="1440" w:bottom="1440" w:left="1440" w:header="720" w:footer="720" w:gutter="0"/>
          <w:cols w:space="720"/>
          <w:docGrid w:linePitch="360"/>
        </w:sectPr>
      </w:pPr>
    </w:p>
    <w:p w14:paraId="55626B28" w14:textId="4321F67A" w:rsidR="00F95CA2" w:rsidRPr="00260B1E" w:rsidRDefault="00F95CA2" w:rsidP="003923A6">
      <w:pPr>
        <w:ind w:right="4"/>
        <w:rPr>
          <w:rFonts w:ascii="Times New Roman" w:hAnsi="Times New Roman" w:cs="Times New Roman"/>
        </w:rPr>
      </w:pPr>
    </w:p>
    <w:p w14:paraId="461A5FBE" w14:textId="7CD7DB7B" w:rsidR="00F95CA2" w:rsidRDefault="00F95CA2" w:rsidP="00F95CA2">
      <w:pPr>
        <w:ind w:right="4"/>
        <w:jc w:val="center"/>
        <w:rPr>
          <w:rFonts w:ascii="Times New Roman" w:hAnsi="Times New Roman" w:cs="Times New Roman"/>
          <w:b/>
          <w:bCs/>
          <w:sz w:val="28"/>
          <w:szCs w:val="28"/>
        </w:rPr>
      </w:pPr>
    </w:p>
    <w:p w14:paraId="000BE743" w14:textId="43F57247" w:rsidR="00F95CA2" w:rsidRDefault="00F95CA2" w:rsidP="00F95CA2">
      <w:pPr>
        <w:ind w:right="4"/>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0FFCE1CB" w14:textId="736ED866" w:rsidR="00F95CA2" w:rsidRDefault="00F95CA2" w:rsidP="00F95CA2">
      <w:pPr>
        <w:ind w:right="4"/>
        <w:jc w:val="center"/>
        <w:rPr>
          <w:rFonts w:ascii="Times New Roman" w:hAnsi="Times New Roman" w:cs="Times New Roman"/>
          <w:b/>
          <w:bCs/>
          <w:sz w:val="24"/>
          <w:szCs w:val="24"/>
        </w:rPr>
      </w:pPr>
    </w:p>
    <w:p w14:paraId="60E5881D" w14:textId="77777777" w:rsidR="00186275" w:rsidRDefault="00F95CA2" w:rsidP="00A021C2">
      <w:pPr>
        <w:ind w:right="4"/>
        <w:jc w:val="both"/>
        <w:rPr>
          <w:rFonts w:ascii="Times New Roman" w:hAnsi="Times New Roman" w:cs="Times New Roman"/>
          <w:i/>
          <w:iCs/>
        </w:rPr>
      </w:pPr>
      <w:r>
        <w:rPr>
          <w:rFonts w:ascii="Times New Roman" w:hAnsi="Times New Roman" w:cs="Times New Roman"/>
          <w:b/>
          <w:bCs/>
          <w:sz w:val="24"/>
          <w:szCs w:val="24"/>
        </w:rPr>
        <w:tab/>
      </w:r>
      <w:r w:rsidRPr="000C5DE4">
        <w:rPr>
          <w:rFonts w:ascii="Times New Roman" w:hAnsi="Times New Roman" w:cs="Times New Roman"/>
          <w:i/>
          <w:iCs/>
        </w:rPr>
        <w:t xml:space="preserve">Colorization is a </w:t>
      </w:r>
      <w:r w:rsidR="00A021C2" w:rsidRPr="000C5DE4">
        <w:rPr>
          <w:rFonts w:ascii="Times New Roman" w:hAnsi="Times New Roman" w:cs="Times New Roman"/>
          <w:i/>
          <w:iCs/>
        </w:rPr>
        <w:t xml:space="preserve">where we take a black &amp; white or grayscale </w:t>
      </w:r>
      <w:r w:rsidR="000C5DE4">
        <w:rPr>
          <w:rFonts w:ascii="Times New Roman" w:hAnsi="Times New Roman" w:cs="Times New Roman"/>
          <w:i/>
          <w:iCs/>
        </w:rPr>
        <w:t>imag</w:t>
      </w:r>
      <w:r w:rsidR="00A021C2" w:rsidRPr="000C5DE4">
        <w:rPr>
          <w:rFonts w:ascii="Times New Roman" w:hAnsi="Times New Roman" w:cs="Times New Roman"/>
          <w:i/>
          <w:iCs/>
        </w:rPr>
        <w:t xml:space="preserve">es and fill it up with colors. Colorization are commonly use to bring old black &amp; white </w:t>
      </w:r>
      <w:r w:rsidR="000C5DE4">
        <w:rPr>
          <w:rFonts w:ascii="Times New Roman" w:hAnsi="Times New Roman" w:cs="Times New Roman"/>
          <w:i/>
          <w:iCs/>
        </w:rPr>
        <w:t>images</w:t>
      </w:r>
      <w:r w:rsidR="00A021C2" w:rsidRPr="000C5DE4">
        <w:rPr>
          <w:rFonts w:ascii="Times New Roman" w:hAnsi="Times New Roman" w:cs="Times New Roman"/>
          <w:i/>
          <w:iCs/>
        </w:rPr>
        <w:t xml:space="preserve"> to life as we can see how the past look like. So, we decided to focus on Korean war colorization. We </w:t>
      </w:r>
      <w:r w:rsidR="000C5DE4" w:rsidRPr="000C5DE4">
        <w:rPr>
          <w:rFonts w:ascii="Times New Roman" w:hAnsi="Times New Roman" w:cs="Times New Roman"/>
          <w:i/>
          <w:iCs/>
        </w:rPr>
        <w:t>used GAN which can produce good result</w:t>
      </w:r>
      <w:r w:rsidR="000C5DE4">
        <w:rPr>
          <w:rFonts w:ascii="Times New Roman" w:hAnsi="Times New Roman" w:cs="Times New Roman"/>
          <w:i/>
          <w:iCs/>
        </w:rPr>
        <w:t>s</w:t>
      </w:r>
      <w:r w:rsidR="000C5DE4" w:rsidRPr="000C5DE4">
        <w:rPr>
          <w:rFonts w:ascii="Times New Roman" w:hAnsi="Times New Roman" w:cs="Times New Roman"/>
          <w:i/>
          <w:iCs/>
        </w:rPr>
        <w:t xml:space="preserve"> quantitatively and qualitatively. </w:t>
      </w:r>
      <w:r w:rsidR="000C5DE4">
        <w:rPr>
          <w:rFonts w:ascii="Times New Roman" w:hAnsi="Times New Roman" w:cs="Times New Roman"/>
          <w:i/>
          <w:iCs/>
        </w:rPr>
        <w:t xml:space="preserve">We used World War 2 colorized images as our inputs because they are closely </w:t>
      </w:r>
      <w:proofErr w:type="gramStart"/>
      <w:r w:rsidR="000C5DE4">
        <w:rPr>
          <w:rFonts w:ascii="Times New Roman" w:hAnsi="Times New Roman" w:cs="Times New Roman"/>
          <w:i/>
          <w:iCs/>
        </w:rPr>
        <w:t>related</w:t>
      </w:r>
      <w:proofErr w:type="gramEnd"/>
      <w:r w:rsidR="000C5DE4">
        <w:rPr>
          <w:rFonts w:ascii="Times New Roman" w:hAnsi="Times New Roman" w:cs="Times New Roman"/>
          <w:i/>
          <w:iCs/>
        </w:rPr>
        <w:t xml:space="preserve"> and it can lead to near original</w:t>
      </w:r>
      <w:r w:rsidR="00186275">
        <w:rPr>
          <w:rFonts w:ascii="Times New Roman" w:hAnsi="Times New Roman" w:cs="Times New Roman"/>
          <w:i/>
          <w:iCs/>
        </w:rPr>
        <w:t xml:space="preserve"> color</w:t>
      </w:r>
      <w:r w:rsidR="000C5DE4">
        <w:rPr>
          <w:rFonts w:ascii="Times New Roman" w:hAnsi="Times New Roman" w:cs="Times New Roman"/>
          <w:i/>
          <w:iCs/>
        </w:rPr>
        <w:t xml:space="preserve"> </w:t>
      </w:r>
      <w:r w:rsidR="00186275">
        <w:rPr>
          <w:rFonts w:ascii="Times New Roman" w:hAnsi="Times New Roman" w:cs="Times New Roman"/>
          <w:i/>
          <w:iCs/>
        </w:rPr>
        <w:t>quality.</w:t>
      </w:r>
    </w:p>
    <w:p w14:paraId="1B992F7B" w14:textId="77777777" w:rsidR="001A5844" w:rsidRDefault="001A5844" w:rsidP="001A5844">
      <w:pPr>
        <w:spacing w:line="360" w:lineRule="auto"/>
        <w:ind w:right="4"/>
        <w:jc w:val="both"/>
        <w:rPr>
          <w:rFonts w:ascii="Times New Roman" w:hAnsi="Times New Roman" w:cs="Times New Roman"/>
          <w:i/>
          <w:iCs/>
        </w:rPr>
      </w:pPr>
    </w:p>
    <w:p w14:paraId="438B3866" w14:textId="5BDE6414" w:rsidR="003923A6" w:rsidRPr="003923A6" w:rsidRDefault="003923A6" w:rsidP="001A5844">
      <w:pPr>
        <w:widowControl w:val="0"/>
        <w:wordWrap w:val="0"/>
        <w:autoSpaceDE w:val="0"/>
        <w:autoSpaceDN w:val="0"/>
        <w:spacing w:after="160" w:line="360" w:lineRule="auto"/>
        <w:jc w:val="both"/>
        <w:rPr>
          <w:rFonts w:ascii="Times New Roman" w:eastAsia="맑은 고딕" w:hAnsi="Times New Roman" w:cs="Times New Roman"/>
          <w:b/>
          <w:bCs/>
          <w:kern w:val="2"/>
          <w:sz w:val="24"/>
          <w:szCs w:val="32"/>
          <w:lang w:eastAsia="ko-KR"/>
        </w:rPr>
      </w:pPr>
      <w:r>
        <w:rPr>
          <w:rFonts w:ascii="Times New Roman" w:eastAsia="맑은 고딕" w:hAnsi="Times New Roman" w:cs="Times New Roman"/>
          <w:b/>
          <w:bCs/>
          <w:kern w:val="2"/>
          <w:sz w:val="24"/>
          <w:szCs w:val="32"/>
          <w:lang w:eastAsia="ko-KR"/>
        </w:rPr>
        <w:t xml:space="preserve">1. </w:t>
      </w:r>
      <w:r w:rsidRPr="003923A6">
        <w:rPr>
          <w:rFonts w:ascii="Times New Roman" w:eastAsia="맑은 고딕" w:hAnsi="Times New Roman" w:cs="Times New Roman"/>
          <w:b/>
          <w:bCs/>
          <w:kern w:val="2"/>
          <w:sz w:val="24"/>
          <w:szCs w:val="32"/>
          <w:lang w:eastAsia="ko-KR"/>
        </w:rPr>
        <w:t xml:space="preserve">Introduction </w:t>
      </w:r>
    </w:p>
    <w:p w14:paraId="4EFF73C6"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AI is very </w:t>
      </w:r>
      <w:proofErr w:type="gramStart"/>
      <w:r w:rsidRPr="003923A6">
        <w:rPr>
          <w:rFonts w:ascii="Times New Roman" w:eastAsia="맑은 고딕" w:hAnsi="Times New Roman" w:cs="Times New Roman"/>
          <w:kern w:val="2"/>
          <w:sz w:val="20"/>
          <w:lang w:eastAsia="ko-KR"/>
        </w:rPr>
        <w:t>closely connected</w:t>
      </w:r>
      <w:proofErr w:type="gramEnd"/>
      <w:r w:rsidRPr="003923A6">
        <w:rPr>
          <w:rFonts w:ascii="Times New Roman" w:eastAsia="맑은 고딕" w:hAnsi="Times New Roman" w:cs="Times New Roman"/>
          <w:kern w:val="2"/>
          <w:sz w:val="20"/>
          <w:lang w:eastAsia="ko-KR"/>
        </w:rPr>
        <w:t xml:space="preserve"> to our modern lives. Among them, artificial neural networks have been spotlighted as AI configurations with outstanding problem-solving skills since Team Super Vision won an overwhelming difference with deep neural networks (DNN) at ILSVRC-2012. [1] According to an AI Today AI Tomorrow survey of 3,938 people conducted by </w:t>
      </w:r>
      <w:proofErr w:type="spellStart"/>
      <w:r w:rsidRPr="003923A6">
        <w:rPr>
          <w:rFonts w:ascii="Times New Roman" w:eastAsia="맑은 고딕" w:hAnsi="Times New Roman" w:cs="Times New Roman"/>
          <w:kern w:val="2"/>
          <w:sz w:val="20"/>
          <w:lang w:eastAsia="ko-KR"/>
        </w:rPr>
        <w:t>Northstar</w:t>
      </w:r>
      <w:proofErr w:type="spellEnd"/>
      <w:r w:rsidRPr="003923A6">
        <w:rPr>
          <w:rFonts w:ascii="Times New Roman" w:eastAsia="맑은 고딕" w:hAnsi="Times New Roman" w:cs="Times New Roman"/>
          <w:kern w:val="2"/>
          <w:sz w:val="20"/>
          <w:lang w:eastAsia="ko-KR"/>
        </w:rPr>
        <w:t xml:space="preserve"> Research at the request of ARM, 61% expected AI or automation to lead society in a better direction, and only 22% felt negative about it. [2] Most people think that when they hear the word AI or artificial neural network, they are positive and can achieve something that humans cannot do. And one of the results of that is Colorization.</w:t>
      </w:r>
    </w:p>
    <w:p w14:paraId="39096126"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Automatic colorization is an area of research that has lots of potentials in applications. Specifically, we will take a look at Korean War picture colorization. The period during which the Korean War took place was Jun 25, 1950 – Jul 27, 1953. And we can say that there is no color picture at that time. If so, how should we proceed with the coloration and which sample pictures should we use to proceed with the coloration? This is the crux of this research.</w:t>
      </w:r>
    </w:p>
    <w:p w14:paraId="0F216789" w14:textId="77777777" w:rsidR="00260B1E"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We envision using Generative Adversarial Network (GAN). [3] This is because we thought that coloring </w:t>
      </w:r>
    </w:p>
    <w:p w14:paraId="48800CF0" w14:textId="77777777" w:rsidR="00260B1E" w:rsidRDefault="00260B1E" w:rsidP="00260B1E">
      <w:pPr>
        <w:widowControl w:val="0"/>
        <w:wordWrap w:val="0"/>
        <w:autoSpaceDE w:val="0"/>
        <w:autoSpaceDN w:val="0"/>
        <w:spacing w:after="160" w:line="259" w:lineRule="auto"/>
        <w:jc w:val="both"/>
        <w:rPr>
          <w:rFonts w:ascii="Times New Roman" w:eastAsia="맑은 고딕" w:hAnsi="Times New Roman" w:cs="Times New Roman" w:hint="eastAsia"/>
          <w:kern w:val="2"/>
          <w:sz w:val="20"/>
          <w:lang w:eastAsia="ko-KR"/>
        </w:rPr>
      </w:pPr>
    </w:p>
    <w:p w14:paraId="43132B6C" w14:textId="4BC27E8E" w:rsidR="00260B1E" w:rsidRDefault="00260B1E" w:rsidP="00260B1E">
      <w:pPr>
        <w:widowControl w:val="0"/>
        <w:wordWrap w:val="0"/>
        <w:autoSpaceDE w:val="0"/>
        <w:autoSpaceDN w:val="0"/>
        <w:spacing w:after="160" w:line="259" w:lineRule="auto"/>
        <w:jc w:val="both"/>
        <w:rPr>
          <w:rFonts w:ascii="Times New Roman" w:eastAsia="맑은 고딕" w:hAnsi="Times New Roman" w:cs="Times New Roman"/>
          <w:kern w:val="2"/>
          <w:sz w:val="20"/>
          <w:lang w:eastAsia="ko-KR"/>
        </w:rPr>
      </w:pPr>
    </w:p>
    <w:p w14:paraId="7F7DF582" w14:textId="77777777" w:rsidR="00C33F1B" w:rsidRDefault="00C33F1B" w:rsidP="00260B1E">
      <w:pPr>
        <w:widowControl w:val="0"/>
        <w:wordWrap w:val="0"/>
        <w:autoSpaceDE w:val="0"/>
        <w:autoSpaceDN w:val="0"/>
        <w:spacing w:after="160" w:line="259" w:lineRule="auto"/>
        <w:jc w:val="both"/>
        <w:rPr>
          <w:rFonts w:ascii="Times New Roman" w:eastAsia="맑은 고딕" w:hAnsi="Times New Roman" w:cs="Times New Roman" w:hint="eastAsia"/>
          <w:kern w:val="2"/>
          <w:sz w:val="20"/>
          <w:lang w:eastAsia="ko-KR"/>
        </w:rPr>
      </w:pPr>
    </w:p>
    <w:p w14:paraId="469AC6CF" w14:textId="51759C62" w:rsidR="003923A6" w:rsidRPr="003923A6" w:rsidRDefault="003923A6" w:rsidP="003923A6">
      <w:pPr>
        <w:widowControl w:val="0"/>
        <w:wordWrap w:val="0"/>
        <w:autoSpaceDE w:val="0"/>
        <w:autoSpaceDN w:val="0"/>
        <w:spacing w:after="160" w:line="259" w:lineRule="auto"/>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Korean War pictures was more of a creative process of creating new pictures than restoring them. And we thought that GAN was the most appropriate for this process. The results of this study show that </w:t>
      </w:r>
      <w:r>
        <w:rPr>
          <w:rFonts w:ascii="Times New Roman" w:eastAsia="맑은 고딕" w:hAnsi="Times New Roman" w:cs="Times New Roman"/>
          <w:kern w:val="2"/>
          <w:sz w:val="20"/>
          <w:lang w:eastAsia="ko-KR"/>
        </w:rPr>
        <w:t>c</w:t>
      </w:r>
      <w:r w:rsidRPr="003923A6">
        <w:rPr>
          <w:rFonts w:ascii="Times New Roman" w:eastAsia="맑은 고딕" w:hAnsi="Times New Roman" w:cs="Times New Roman"/>
          <w:kern w:val="2"/>
          <w:sz w:val="20"/>
          <w:lang w:eastAsia="ko-KR"/>
        </w:rPr>
        <w:t>olorization GAN trained by only the images associated with the topic can show accurate result, which can help determine whether it is efficient to build a GAN for a particular purpose.</w:t>
      </w:r>
    </w:p>
    <w:p w14:paraId="135DD08B" w14:textId="77777777" w:rsidR="001A5844" w:rsidRDefault="001A5844" w:rsidP="003923A6">
      <w:pPr>
        <w:widowControl w:val="0"/>
        <w:wordWrap w:val="0"/>
        <w:autoSpaceDE w:val="0"/>
        <w:autoSpaceDN w:val="0"/>
        <w:spacing w:after="160" w:line="259" w:lineRule="auto"/>
        <w:jc w:val="both"/>
        <w:rPr>
          <w:rFonts w:ascii="Times New Roman" w:eastAsia="맑은 고딕" w:hAnsi="Times New Roman" w:cs="Times New Roman"/>
          <w:b/>
          <w:bCs/>
          <w:kern w:val="2"/>
          <w:sz w:val="24"/>
          <w:szCs w:val="24"/>
          <w:lang w:eastAsia="ko-KR"/>
        </w:rPr>
      </w:pPr>
    </w:p>
    <w:p w14:paraId="3AC9DA9A" w14:textId="5C786F97" w:rsidR="003923A6" w:rsidRPr="003923A6" w:rsidRDefault="003923A6" w:rsidP="003923A6">
      <w:pPr>
        <w:widowControl w:val="0"/>
        <w:wordWrap w:val="0"/>
        <w:autoSpaceDE w:val="0"/>
        <w:autoSpaceDN w:val="0"/>
        <w:spacing w:after="160" w:line="259" w:lineRule="auto"/>
        <w:jc w:val="both"/>
        <w:rPr>
          <w:rFonts w:ascii="Times New Roman" w:eastAsia="맑은 고딕" w:hAnsi="Times New Roman" w:cs="Times New Roman"/>
          <w:b/>
          <w:bCs/>
          <w:kern w:val="2"/>
          <w:sz w:val="24"/>
          <w:szCs w:val="24"/>
          <w:lang w:eastAsia="ko-KR"/>
        </w:rPr>
      </w:pPr>
      <w:r w:rsidRPr="003923A6">
        <w:rPr>
          <w:rFonts w:ascii="Times New Roman" w:eastAsia="맑은 고딕" w:hAnsi="Times New Roman" w:cs="Times New Roman"/>
          <w:b/>
          <w:bCs/>
          <w:kern w:val="2"/>
          <w:sz w:val="24"/>
          <w:szCs w:val="24"/>
          <w:lang w:eastAsia="ko-KR"/>
        </w:rPr>
        <w:t xml:space="preserve">2. Related Work: </w:t>
      </w:r>
      <w:proofErr w:type="spellStart"/>
      <w:r w:rsidRPr="003923A6">
        <w:rPr>
          <w:rFonts w:ascii="Times New Roman" w:eastAsia="맑은 고딕" w:hAnsi="Times New Roman" w:cs="Times New Roman"/>
          <w:b/>
          <w:bCs/>
          <w:kern w:val="2"/>
          <w:sz w:val="24"/>
          <w:szCs w:val="24"/>
          <w:lang w:eastAsia="ko-KR"/>
        </w:rPr>
        <w:t>DeOldify</w:t>
      </w:r>
      <w:proofErr w:type="spellEnd"/>
    </w:p>
    <w:p w14:paraId="06E1B990" w14:textId="21A49B4C" w:rsidR="001A5844" w:rsidRDefault="003923A6" w:rsidP="001A5844">
      <w:pPr>
        <w:spacing w:line="276" w:lineRule="auto"/>
        <w:ind w:firstLineChars="100" w:firstLine="200"/>
        <w:jc w:val="both"/>
        <w:textAlignment w:val="top"/>
        <w:rPr>
          <w:rFonts w:ascii="Times New Roman" w:eastAsia="굴림" w:hAnsi="Times New Roman" w:cs="Times New Roman"/>
          <w:color w:val="000000"/>
          <w:sz w:val="20"/>
          <w:szCs w:val="20"/>
          <w:lang w:eastAsia="ko-KR"/>
        </w:rPr>
      </w:pPr>
      <w:proofErr w:type="spellStart"/>
      <w:r w:rsidRPr="003923A6">
        <w:rPr>
          <w:rFonts w:ascii="Times New Roman" w:eastAsia="굴림" w:hAnsi="Times New Roman" w:cs="Times New Roman"/>
          <w:color w:val="000000"/>
          <w:sz w:val="20"/>
          <w:szCs w:val="20"/>
          <w:lang w:eastAsia="ko-KR"/>
        </w:rPr>
        <w:t>DeOldify</w:t>
      </w:r>
      <w:proofErr w:type="spellEnd"/>
      <w:r w:rsidRPr="003923A6">
        <w:rPr>
          <w:rFonts w:ascii="Times New Roman" w:eastAsia="굴림" w:hAnsi="Times New Roman" w:cs="Times New Roman"/>
          <w:color w:val="000000"/>
          <w:sz w:val="20"/>
          <w:szCs w:val="20"/>
          <w:lang w:eastAsia="ko-KR"/>
        </w:rPr>
        <w:t xml:space="preserve"> is a Colorizing and Restoring Photos &amp; Video program that has been available since 2018. It boasts nearly the best performance among the Colorizing programs currently being deployed. The program was created using </w:t>
      </w:r>
      <w:proofErr w:type="spellStart"/>
      <w:r w:rsidRPr="003923A6">
        <w:rPr>
          <w:rFonts w:ascii="Times New Roman" w:eastAsia="굴림" w:hAnsi="Times New Roman" w:cs="Times New Roman"/>
          <w:color w:val="000000"/>
          <w:sz w:val="20"/>
          <w:szCs w:val="20"/>
          <w:lang w:eastAsia="ko-KR"/>
        </w:rPr>
        <w:t>NoGAN</w:t>
      </w:r>
      <w:proofErr w:type="spellEnd"/>
      <w:r w:rsidRPr="003923A6">
        <w:rPr>
          <w:rFonts w:ascii="Times New Roman" w:eastAsia="굴림" w:hAnsi="Times New Roman" w:cs="Times New Roman"/>
          <w:color w:val="000000"/>
          <w:sz w:val="20"/>
          <w:szCs w:val="20"/>
          <w:lang w:eastAsia="ko-KR"/>
        </w:rPr>
        <w:t xml:space="preserve">, a type of GAN, and a pre-trained model can be obtained from </w:t>
      </w:r>
      <w:proofErr w:type="spellStart"/>
      <w:r w:rsidRPr="003923A6">
        <w:rPr>
          <w:rFonts w:ascii="Times New Roman" w:eastAsia="굴림" w:hAnsi="Times New Roman" w:cs="Times New Roman"/>
          <w:color w:val="000000"/>
          <w:sz w:val="20"/>
          <w:szCs w:val="20"/>
          <w:lang w:eastAsia="ko-KR"/>
        </w:rPr>
        <w:t>Jantic's</w:t>
      </w:r>
      <w:proofErr w:type="spellEnd"/>
      <w:r w:rsidRPr="003923A6">
        <w:rPr>
          <w:rFonts w:ascii="Times New Roman" w:eastAsia="굴림" w:hAnsi="Times New Roman" w:cs="Times New Roman"/>
          <w:color w:val="000000"/>
          <w:sz w:val="20"/>
          <w:szCs w:val="20"/>
          <w:lang w:eastAsia="ko-KR"/>
        </w:rPr>
        <w:t xml:space="preserve"> </w:t>
      </w:r>
      <w:proofErr w:type="spellStart"/>
      <w:r w:rsidRPr="003923A6">
        <w:rPr>
          <w:rFonts w:ascii="Times New Roman" w:eastAsia="굴림" w:hAnsi="Times New Roman" w:cs="Times New Roman"/>
          <w:color w:val="000000"/>
          <w:sz w:val="20"/>
          <w:szCs w:val="20"/>
          <w:lang w:eastAsia="ko-KR"/>
        </w:rPr>
        <w:t>github</w:t>
      </w:r>
      <w:proofErr w:type="spellEnd"/>
      <w:r w:rsidRPr="003923A6">
        <w:rPr>
          <w:rFonts w:ascii="Times New Roman" w:eastAsia="굴림" w:hAnsi="Times New Roman" w:cs="Times New Roman"/>
          <w:color w:val="000000"/>
          <w:sz w:val="20"/>
          <w:szCs w:val="20"/>
          <w:lang w:eastAsia="ko-KR"/>
        </w:rPr>
        <w:t>, https://github.com/jantic/DeOldify.</w:t>
      </w:r>
      <w:r w:rsidRPr="003923A6">
        <w:rPr>
          <w:rFonts w:ascii="맑은 고딕" w:eastAsia="맑은 고딕" w:hAnsi="맑은 고딕" w:cs="Times New Roman"/>
          <w:kern w:val="2"/>
          <w:sz w:val="20"/>
          <w:lang w:eastAsia="ko-KR"/>
        </w:rPr>
        <w:t xml:space="preserve"> </w:t>
      </w:r>
      <w:r w:rsidRPr="003923A6">
        <w:rPr>
          <w:rFonts w:ascii="Times New Roman" w:eastAsia="굴림" w:hAnsi="Times New Roman" w:cs="Times New Roman"/>
          <w:color w:val="000000"/>
          <w:sz w:val="20"/>
          <w:szCs w:val="20"/>
          <w:lang w:eastAsia="ko-KR"/>
        </w:rPr>
        <w:t xml:space="preserve">Our work will be evaluated by comparing with this </w:t>
      </w:r>
      <w:proofErr w:type="spellStart"/>
      <w:r w:rsidRPr="003923A6">
        <w:rPr>
          <w:rFonts w:ascii="Times New Roman" w:eastAsia="굴림" w:hAnsi="Times New Roman" w:cs="Times New Roman"/>
          <w:color w:val="000000"/>
          <w:sz w:val="20"/>
          <w:szCs w:val="20"/>
          <w:lang w:eastAsia="ko-KR"/>
        </w:rPr>
        <w:t>DeOldify</w:t>
      </w:r>
      <w:proofErr w:type="spellEnd"/>
      <w:r w:rsidRPr="003923A6">
        <w:rPr>
          <w:rFonts w:ascii="Times New Roman" w:eastAsia="굴림" w:hAnsi="Times New Roman" w:cs="Times New Roman"/>
          <w:color w:val="000000"/>
          <w:sz w:val="20"/>
          <w:szCs w:val="20"/>
          <w:lang w:eastAsia="ko-KR"/>
        </w:rPr>
        <w:t xml:space="preserve">. Although this </w:t>
      </w:r>
      <w:proofErr w:type="spellStart"/>
      <w:r w:rsidRPr="003923A6">
        <w:rPr>
          <w:rFonts w:ascii="Times New Roman" w:eastAsia="굴림" w:hAnsi="Times New Roman" w:cs="Times New Roman"/>
          <w:color w:val="000000"/>
          <w:sz w:val="20"/>
          <w:szCs w:val="20"/>
          <w:lang w:eastAsia="ko-KR"/>
        </w:rPr>
        <w:t>DeOldify</w:t>
      </w:r>
      <w:proofErr w:type="spellEnd"/>
      <w:r w:rsidRPr="003923A6">
        <w:rPr>
          <w:rFonts w:ascii="Times New Roman" w:eastAsia="굴림" w:hAnsi="Times New Roman" w:cs="Times New Roman"/>
          <w:color w:val="000000"/>
          <w:sz w:val="20"/>
          <w:szCs w:val="20"/>
          <w:lang w:eastAsia="ko-KR"/>
        </w:rPr>
        <w:t xml:space="preserve"> is the best program, it may not be suitable for a special situation called Korean War because it is designed to color all types of images.</w:t>
      </w:r>
    </w:p>
    <w:p w14:paraId="4EF9EFC0" w14:textId="77777777" w:rsidR="001A5844" w:rsidRPr="001A5844" w:rsidRDefault="001A5844" w:rsidP="001A5844">
      <w:pPr>
        <w:spacing w:line="276" w:lineRule="auto"/>
        <w:jc w:val="both"/>
        <w:textAlignment w:val="top"/>
        <w:rPr>
          <w:rFonts w:ascii="Times New Roman" w:eastAsia="굴림" w:hAnsi="Times New Roman" w:cs="Times New Roman" w:hint="eastAsia"/>
          <w:color w:val="000000"/>
          <w:sz w:val="20"/>
          <w:szCs w:val="20"/>
          <w:lang w:eastAsia="ko-KR"/>
        </w:rPr>
      </w:pPr>
    </w:p>
    <w:p w14:paraId="5A49BEB2" w14:textId="77777777" w:rsidR="003923A6" w:rsidRPr="003923A6" w:rsidRDefault="003923A6" w:rsidP="003923A6">
      <w:pPr>
        <w:widowControl w:val="0"/>
        <w:wordWrap w:val="0"/>
        <w:autoSpaceDE w:val="0"/>
        <w:autoSpaceDN w:val="0"/>
        <w:spacing w:after="160" w:line="259" w:lineRule="auto"/>
        <w:jc w:val="both"/>
        <w:rPr>
          <w:rFonts w:ascii="Times New Roman" w:eastAsia="맑은 고딕" w:hAnsi="Times New Roman" w:cs="Times New Roman"/>
          <w:b/>
          <w:bCs/>
          <w:kern w:val="2"/>
          <w:sz w:val="24"/>
          <w:szCs w:val="32"/>
          <w:lang w:eastAsia="ko-KR"/>
        </w:rPr>
      </w:pPr>
      <w:r w:rsidRPr="003923A6">
        <w:rPr>
          <w:rFonts w:ascii="Times New Roman" w:eastAsia="맑은 고딕" w:hAnsi="Times New Roman" w:cs="Times New Roman"/>
          <w:b/>
          <w:bCs/>
          <w:kern w:val="2"/>
          <w:sz w:val="24"/>
          <w:szCs w:val="32"/>
          <w:lang w:eastAsia="ko-KR"/>
        </w:rPr>
        <w:t>3. Methods</w:t>
      </w:r>
    </w:p>
    <w:p w14:paraId="5A258A41" w14:textId="77777777" w:rsidR="003923A6" w:rsidRPr="003923A6" w:rsidRDefault="003923A6" w:rsidP="003923A6">
      <w:pPr>
        <w:widowControl w:val="0"/>
        <w:wordWrap w:val="0"/>
        <w:autoSpaceDE w:val="0"/>
        <w:autoSpaceDN w:val="0"/>
        <w:spacing w:after="160" w:line="259" w:lineRule="auto"/>
        <w:jc w:val="both"/>
        <w:rPr>
          <w:rFonts w:ascii="Times New Roman" w:eastAsia="맑은 고딕" w:hAnsi="Times New Roman" w:cs="Times New Roman"/>
          <w:b/>
          <w:bCs/>
          <w:kern w:val="2"/>
          <w:lang w:eastAsia="ko-KR"/>
        </w:rPr>
      </w:pPr>
      <w:r w:rsidRPr="003923A6">
        <w:rPr>
          <w:rFonts w:ascii="Times New Roman" w:eastAsia="맑은 고딕" w:hAnsi="Times New Roman" w:cs="Times New Roman"/>
          <w:b/>
          <w:bCs/>
          <w:kern w:val="2"/>
          <w:lang w:eastAsia="ko-KR"/>
        </w:rPr>
        <w:t>3.1. ResNet34</w:t>
      </w:r>
    </w:p>
    <w:p w14:paraId="6D35C66A"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proofErr w:type="spellStart"/>
      <w:r w:rsidRPr="003923A6">
        <w:rPr>
          <w:rFonts w:ascii="Times New Roman" w:eastAsia="맑은 고딕" w:hAnsi="Times New Roman" w:cs="Times New Roman"/>
          <w:kern w:val="2"/>
          <w:sz w:val="20"/>
          <w:lang w:eastAsia="ko-KR"/>
        </w:rPr>
        <w:t>ResNet</w:t>
      </w:r>
      <w:proofErr w:type="spellEnd"/>
      <w:r w:rsidRPr="003923A6">
        <w:rPr>
          <w:rFonts w:ascii="Times New Roman" w:eastAsia="맑은 고딕" w:hAnsi="Times New Roman" w:cs="Times New Roman"/>
          <w:kern w:val="2"/>
          <w:sz w:val="20"/>
          <w:lang w:eastAsia="ko-KR"/>
        </w:rPr>
        <w:t xml:space="preserve"> (Resident Networks) is a classic neural network used as a backbone for many computer </w:t>
      </w:r>
      <w:proofErr w:type="gramStart"/>
      <w:r w:rsidRPr="003923A6">
        <w:rPr>
          <w:rFonts w:ascii="Times New Roman" w:eastAsia="맑은 고딕" w:hAnsi="Times New Roman" w:cs="Times New Roman"/>
          <w:kern w:val="2"/>
          <w:sz w:val="20"/>
          <w:lang w:eastAsia="ko-KR"/>
        </w:rPr>
        <w:t>vision</w:t>
      </w:r>
      <w:proofErr w:type="gramEnd"/>
      <w:r w:rsidRPr="003923A6">
        <w:rPr>
          <w:rFonts w:ascii="Times New Roman" w:eastAsia="맑은 고딕" w:hAnsi="Times New Roman" w:cs="Times New Roman"/>
          <w:kern w:val="2"/>
          <w:sz w:val="20"/>
          <w:lang w:eastAsia="ko-KR"/>
        </w:rPr>
        <w:t xml:space="preserve"> tasks. [4] The model won the ImageNet Challenge in 2015. ResNet34 has weights and biases that have been learned from the dataset and represent the capabilities of the learned dataset. The learned functions can often be transferred to other data. The pre-trained model is beneficial to us for many reasons. We can save time using pre-trained models.</w:t>
      </w:r>
    </w:p>
    <w:p w14:paraId="4309B270"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In this work, ResNet34 will be used as the basis for U-net. The generator is built on U-net, where the classification of basic objects will already use what </w:t>
      </w:r>
      <w:r w:rsidRPr="003923A6">
        <w:rPr>
          <w:rFonts w:ascii="Times New Roman" w:eastAsia="맑은 고딕" w:hAnsi="Times New Roman" w:cs="Times New Roman"/>
          <w:kern w:val="2"/>
          <w:sz w:val="20"/>
          <w:lang w:eastAsia="ko-KR"/>
        </w:rPr>
        <w:lastRenderedPageBreak/>
        <w:t>ResNet34 has been trained on.</w:t>
      </w:r>
    </w:p>
    <w:p w14:paraId="660F5C1C" w14:textId="623A638A" w:rsidR="003923A6" w:rsidRPr="003923A6" w:rsidRDefault="003923A6" w:rsidP="003923A6">
      <w:pPr>
        <w:widowControl w:val="0"/>
        <w:wordWrap w:val="0"/>
        <w:autoSpaceDE w:val="0"/>
        <w:autoSpaceDN w:val="0"/>
        <w:spacing w:after="160" w:line="259" w:lineRule="auto"/>
        <w:jc w:val="both"/>
        <w:rPr>
          <w:rFonts w:ascii="Times New Roman" w:eastAsia="맑은 고딕" w:hAnsi="Times New Roman" w:cs="Times New Roman"/>
          <w:b/>
          <w:bCs/>
          <w:kern w:val="2"/>
          <w:lang w:eastAsia="ko-KR"/>
        </w:rPr>
      </w:pPr>
      <w:r w:rsidRPr="003923A6">
        <w:rPr>
          <w:rFonts w:ascii="Times New Roman" w:eastAsia="맑은 고딕" w:hAnsi="Times New Roman" w:cs="Times New Roman"/>
          <w:b/>
          <w:bCs/>
          <w:kern w:val="2"/>
          <w:lang w:eastAsia="ko-KR"/>
        </w:rPr>
        <w:t xml:space="preserve">3.2. U-Net  </w:t>
      </w:r>
    </w:p>
    <w:p w14:paraId="764D8DD0"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U-Net is a convolution neural network developed for image segmentation at Freiburg University in Germany. [5] This network is based on the fully convolution network of Long, </w:t>
      </w:r>
      <w:proofErr w:type="spellStart"/>
      <w:r w:rsidRPr="003923A6">
        <w:rPr>
          <w:rFonts w:ascii="Times New Roman" w:eastAsia="맑은 고딕" w:hAnsi="Times New Roman" w:cs="Times New Roman"/>
          <w:kern w:val="2"/>
          <w:sz w:val="20"/>
          <w:lang w:eastAsia="ko-KR"/>
        </w:rPr>
        <w:t>Shelhamer</w:t>
      </w:r>
      <w:proofErr w:type="spellEnd"/>
      <w:r w:rsidRPr="003923A6">
        <w:rPr>
          <w:rFonts w:ascii="Times New Roman" w:eastAsia="맑은 고딕" w:hAnsi="Times New Roman" w:cs="Times New Roman"/>
          <w:kern w:val="2"/>
          <w:sz w:val="20"/>
          <w:lang w:eastAsia="ko-KR"/>
        </w:rPr>
        <w:t xml:space="preserve"> and Darrell, working with fewer training images and the architecture modified and extended for more accurate results.</w:t>
      </w:r>
    </w:p>
    <w:p w14:paraId="18465721"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The main transformation point is to complement a typical contract network with a continuous layer where pooling operations are replaced by </w:t>
      </w:r>
      <w:proofErr w:type="spellStart"/>
      <w:r w:rsidRPr="003923A6">
        <w:rPr>
          <w:rFonts w:ascii="Times New Roman" w:eastAsia="맑은 고딕" w:hAnsi="Times New Roman" w:cs="Times New Roman"/>
          <w:kern w:val="2"/>
          <w:sz w:val="20"/>
          <w:lang w:eastAsia="ko-KR"/>
        </w:rPr>
        <w:t>upsampling</w:t>
      </w:r>
      <w:proofErr w:type="spellEnd"/>
      <w:r w:rsidRPr="003923A6">
        <w:rPr>
          <w:rFonts w:ascii="Times New Roman" w:eastAsia="맑은 고딕" w:hAnsi="Times New Roman" w:cs="Times New Roman"/>
          <w:kern w:val="2"/>
          <w:sz w:val="20"/>
          <w:lang w:eastAsia="ko-KR"/>
        </w:rPr>
        <w:t xml:space="preserve"> operators. Therefore, these layers increase the resolution of the output. U-Net have a large number of functional channels in the </w:t>
      </w:r>
      <w:proofErr w:type="spellStart"/>
      <w:r w:rsidRPr="003923A6">
        <w:rPr>
          <w:rFonts w:ascii="Times New Roman" w:eastAsia="맑은 고딕" w:hAnsi="Times New Roman" w:cs="Times New Roman"/>
          <w:kern w:val="2"/>
          <w:sz w:val="20"/>
          <w:lang w:eastAsia="ko-KR"/>
        </w:rPr>
        <w:t>upsampling</w:t>
      </w:r>
      <w:proofErr w:type="spellEnd"/>
      <w:r w:rsidRPr="003923A6">
        <w:rPr>
          <w:rFonts w:ascii="Times New Roman" w:eastAsia="맑은 고딕" w:hAnsi="Times New Roman" w:cs="Times New Roman"/>
          <w:kern w:val="2"/>
          <w:sz w:val="20"/>
          <w:lang w:eastAsia="ko-KR"/>
        </w:rPr>
        <w:t xml:space="preserve"> section. This allows the network to propagate context information to higher resolution layers. As a result, the expansion path is somewhat symmetrical to the contraction and creates a U-shaped architecture. The network uses only the valid parts of each convolution without a fully connected hierarchy.</w:t>
      </w:r>
    </w:p>
    <w:p w14:paraId="01EA613E" w14:textId="77777777" w:rsidR="001A5844" w:rsidRDefault="001A5844" w:rsidP="003923A6">
      <w:pPr>
        <w:widowControl w:val="0"/>
        <w:wordWrap w:val="0"/>
        <w:autoSpaceDE w:val="0"/>
        <w:autoSpaceDN w:val="0"/>
        <w:spacing w:after="160" w:line="259" w:lineRule="auto"/>
        <w:jc w:val="both"/>
        <w:rPr>
          <w:rFonts w:ascii="Times New Roman" w:eastAsia="맑은 고딕" w:hAnsi="Times New Roman" w:cs="Times New Roman"/>
          <w:b/>
          <w:bCs/>
          <w:kern w:val="2"/>
          <w:sz w:val="24"/>
          <w:szCs w:val="32"/>
          <w:lang w:eastAsia="ko-KR"/>
        </w:rPr>
      </w:pPr>
    </w:p>
    <w:p w14:paraId="5D895C7C" w14:textId="656F8266" w:rsidR="003923A6" w:rsidRPr="003923A6" w:rsidRDefault="003923A6" w:rsidP="003923A6">
      <w:pPr>
        <w:widowControl w:val="0"/>
        <w:wordWrap w:val="0"/>
        <w:autoSpaceDE w:val="0"/>
        <w:autoSpaceDN w:val="0"/>
        <w:spacing w:after="160" w:line="259" w:lineRule="auto"/>
        <w:jc w:val="both"/>
        <w:rPr>
          <w:rFonts w:ascii="Times New Roman" w:eastAsia="맑은 고딕" w:hAnsi="Times New Roman" w:cs="Times New Roman"/>
          <w:b/>
          <w:bCs/>
          <w:kern w:val="2"/>
          <w:sz w:val="24"/>
          <w:szCs w:val="32"/>
          <w:lang w:eastAsia="ko-KR"/>
        </w:rPr>
      </w:pPr>
      <w:r w:rsidRPr="003923A6">
        <w:rPr>
          <w:rFonts w:ascii="Times New Roman" w:eastAsia="맑은 고딕" w:hAnsi="Times New Roman" w:cs="Times New Roman"/>
          <w:b/>
          <w:bCs/>
          <w:kern w:val="2"/>
          <w:sz w:val="24"/>
          <w:szCs w:val="32"/>
          <w:lang w:eastAsia="ko-KR"/>
        </w:rPr>
        <w:t>4. Dataset</w:t>
      </w:r>
    </w:p>
    <w:p w14:paraId="79ADF688" w14:textId="77777777" w:rsidR="003923A6" w:rsidRPr="003923A6" w:rsidRDefault="003923A6" w:rsidP="003923A6">
      <w:pPr>
        <w:widowControl w:val="0"/>
        <w:wordWrap w:val="0"/>
        <w:autoSpaceDE w:val="0"/>
        <w:autoSpaceDN w:val="0"/>
        <w:spacing w:after="160" w:line="259" w:lineRule="auto"/>
        <w:jc w:val="both"/>
        <w:rPr>
          <w:rFonts w:ascii="Times New Roman" w:eastAsia="맑은 고딕" w:hAnsi="Times New Roman" w:cs="Times New Roman"/>
          <w:b/>
          <w:bCs/>
          <w:kern w:val="2"/>
          <w:lang w:eastAsia="ko-KR"/>
        </w:rPr>
      </w:pPr>
      <w:r w:rsidRPr="003923A6">
        <w:rPr>
          <w:rFonts w:ascii="Times New Roman" w:eastAsia="맑은 고딕" w:hAnsi="Times New Roman" w:cs="Times New Roman" w:hint="eastAsia"/>
          <w:b/>
          <w:bCs/>
          <w:kern w:val="2"/>
          <w:lang w:eastAsia="ko-KR"/>
        </w:rPr>
        <w:t>4</w:t>
      </w:r>
      <w:r w:rsidRPr="003923A6">
        <w:rPr>
          <w:rFonts w:ascii="Times New Roman" w:eastAsia="맑은 고딕" w:hAnsi="Times New Roman" w:cs="Times New Roman"/>
          <w:b/>
          <w:bCs/>
          <w:kern w:val="2"/>
          <w:lang w:eastAsia="ko-KR"/>
        </w:rPr>
        <w:t>.1. Type of Dataset: World War II</w:t>
      </w:r>
    </w:p>
    <w:p w14:paraId="21D7B86B"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Most AIs are based on data. And these data should be deeply correlated with AI's goals. David Silver said, "We trained the policy network </w:t>
      </w:r>
      <w:proofErr w:type="spellStart"/>
      <w:r w:rsidRPr="003923A6">
        <w:rPr>
          <w:rFonts w:ascii="Times New Roman" w:eastAsia="맑은 고딕" w:hAnsi="Times New Roman" w:cs="Times New Roman"/>
          <w:kern w:val="2"/>
          <w:sz w:val="20"/>
          <w:lang w:eastAsia="ko-KR"/>
        </w:rPr>
        <w:t>p_σ</w:t>
      </w:r>
      <w:proofErr w:type="spellEnd"/>
      <w:r w:rsidRPr="003923A6">
        <w:rPr>
          <w:rFonts w:ascii="Times New Roman" w:eastAsia="맑은 고딕" w:hAnsi="Times New Roman" w:cs="Times New Roman"/>
          <w:kern w:val="2"/>
          <w:sz w:val="20"/>
          <w:lang w:eastAsia="ko-KR"/>
        </w:rPr>
        <w:t xml:space="preserve"> to classify positions according to expert moves played in the KGS data set. This data set contains 29.4 million positions from 160,000 games played by KGS 6 to 9 dan human players." [6] AlphaGo, the most famous artificial neural network and the hottest in Korea against Lee Se-dol on March 9 and 10, 2016, was trained using appropriate data in both the early and mid-term periods of the production process. As such, it is very important to use the appropriate data in learning. In this study, especially since there were few color photos of Korean War, color photographs were needed to replace them. When examining the equipment and weapons used in the Korean War, they were very similar to those used in World War II. [7][8] In addition, unlike the Korean War, which has few color pictures, they have a large number of colored photos. So, we decided to use the pictures of World War II as dataset.</w:t>
      </w:r>
    </w:p>
    <w:p w14:paraId="4B57445E" w14:textId="77777777" w:rsidR="00A67348" w:rsidRDefault="00A67348" w:rsidP="003923A6">
      <w:pPr>
        <w:widowControl w:val="0"/>
        <w:wordWrap w:val="0"/>
        <w:autoSpaceDE w:val="0"/>
        <w:autoSpaceDN w:val="0"/>
        <w:spacing w:after="160" w:line="259" w:lineRule="auto"/>
        <w:jc w:val="both"/>
        <w:rPr>
          <w:rFonts w:ascii="Times New Roman" w:eastAsia="맑은 고딕" w:hAnsi="Times New Roman" w:cs="Times New Roman"/>
          <w:b/>
          <w:bCs/>
          <w:kern w:val="2"/>
          <w:lang w:eastAsia="ko-KR"/>
        </w:rPr>
      </w:pPr>
    </w:p>
    <w:p w14:paraId="6BCAA1D5" w14:textId="73C79976" w:rsidR="003923A6" w:rsidRPr="003923A6" w:rsidRDefault="003923A6" w:rsidP="003923A6">
      <w:pPr>
        <w:widowControl w:val="0"/>
        <w:wordWrap w:val="0"/>
        <w:autoSpaceDE w:val="0"/>
        <w:autoSpaceDN w:val="0"/>
        <w:spacing w:after="160" w:line="259" w:lineRule="auto"/>
        <w:jc w:val="both"/>
        <w:rPr>
          <w:rFonts w:ascii="Times New Roman" w:eastAsia="맑은 고딕" w:hAnsi="Times New Roman" w:cs="Times New Roman"/>
          <w:b/>
          <w:bCs/>
          <w:kern w:val="2"/>
          <w:lang w:eastAsia="ko-KR"/>
        </w:rPr>
      </w:pPr>
      <w:r w:rsidRPr="003923A6">
        <w:rPr>
          <w:rFonts w:ascii="Times New Roman" w:eastAsia="맑은 고딕" w:hAnsi="Times New Roman" w:cs="Times New Roman" w:hint="eastAsia"/>
          <w:b/>
          <w:bCs/>
          <w:kern w:val="2"/>
          <w:lang w:eastAsia="ko-KR"/>
        </w:rPr>
        <w:t>4</w:t>
      </w:r>
      <w:r w:rsidRPr="003923A6">
        <w:rPr>
          <w:rFonts w:ascii="Times New Roman" w:eastAsia="맑은 고딕" w:hAnsi="Times New Roman" w:cs="Times New Roman"/>
          <w:b/>
          <w:bCs/>
          <w:kern w:val="2"/>
          <w:lang w:eastAsia="ko-KR"/>
        </w:rPr>
        <w:t>.2. Collecting Dataset</w:t>
      </w:r>
    </w:p>
    <w:p w14:paraId="57AF54B9"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The </w:t>
      </w:r>
      <w:proofErr w:type="spellStart"/>
      <w:r w:rsidRPr="003923A6">
        <w:rPr>
          <w:rFonts w:ascii="Times New Roman" w:eastAsia="맑은 고딕" w:hAnsi="Times New Roman" w:cs="Times New Roman"/>
          <w:kern w:val="2"/>
          <w:sz w:val="20"/>
          <w:lang w:eastAsia="ko-KR"/>
        </w:rPr>
        <w:t>Icrawler</w:t>
      </w:r>
      <w:proofErr w:type="spellEnd"/>
      <w:r w:rsidRPr="003923A6">
        <w:rPr>
          <w:rFonts w:ascii="Times New Roman" w:eastAsia="맑은 고딕" w:hAnsi="Times New Roman" w:cs="Times New Roman"/>
          <w:kern w:val="2"/>
          <w:sz w:val="20"/>
          <w:lang w:eastAsia="ko-KR"/>
        </w:rPr>
        <w:t xml:space="preserve"> package was used to collect dataset. We used Torch version 1.4 and </w:t>
      </w:r>
      <w:proofErr w:type="spellStart"/>
      <w:r w:rsidRPr="003923A6">
        <w:rPr>
          <w:rFonts w:ascii="Times New Roman" w:eastAsia="맑은 고딕" w:hAnsi="Times New Roman" w:cs="Times New Roman"/>
          <w:kern w:val="2"/>
          <w:sz w:val="20"/>
          <w:lang w:eastAsia="ko-KR"/>
        </w:rPr>
        <w:t>Torchvision</w:t>
      </w:r>
      <w:proofErr w:type="spellEnd"/>
      <w:r w:rsidRPr="003923A6">
        <w:rPr>
          <w:rFonts w:ascii="Times New Roman" w:eastAsia="맑은 고딕" w:hAnsi="Times New Roman" w:cs="Times New Roman"/>
          <w:kern w:val="2"/>
          <w:sz w:val="20"/>
          <w:lang w:eastAsia="ko-KR"/>
        </w:rPr>
        <w:t xml:space="preserve"> 0.5.0, due to errors in the latest versions.</w:t>
      </w:r>
    </w:p>
    <w:p w14:paraId="7C523038"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proofErr w:type="gramStart"/>
      <w:r w:rsidRPr="003923A6">
        <w:rPr>
          <w:rFonts w:ascii="Times New Roman" w:eastAsia="맑은 고딕" w:hAnsi="Times New Roman" w:cs="Times New Roman"/>
          <w:kern w:val="2"/>
          <w:sz w:val="20"/>
          <w:lang w:eastAsia="ko-KR"/>
        </w:rPr>
        <w:t>!pip</w:t>
      </w:r>
      <w:proofErr w:type="gramEnd"/>
      <w:r w:rsidRPr="003923A6">
        <w:rPr>
          <w:rFonts w:ascii="Times New Roman" w:eastAsia="맑은 고딕" w:hAnsi="Times New Roman" w:cs="Times New Roman"/>
          <w:kern w:val="2"/>
          <w:sz w:val="20"/>
          <w:lang w:eastAsia="ko-KR"/>
        </w:rPr>
        <w:t xml:space="preserve"> install "torch==1.4" "</w:t>
      </w:r>
      <w:proofErr w:type="spellStart"/>
      <w:r w:rsidRPr="003923A6">
        <w:rPr>
          <w:rFonts w:ascii="Times New Roman" w:eastAsia="맑은 고딕" w:hAnsi="Times New Roman" w:cs="Times New Roman"/>
          <w:kern w:val="2"/>
          <w:sz w:val="20"/>
          <w:lang w:eastAsia="ko-KR"/>
        </w:rPr>
        <w:t>torchvision</w:t>
      </w:r>
      <w:proofErr w:type="spellEnd"/>
      <w:r w:rsidRPr="003923A6">
        <w:rPr>
          <w:rFonts w:ascii="Times New Roman" w:eastAsia="맑은 고딕" w:hAnsi="Times New Roman" w:cs="Times New Roman"/>
          <w:kern w:val="2"/>
          <w:sz w:val="20"/>
          <w:lang w:eastAsia="ko-KR"/>
        </w:rPr>
        <w:t>==0.5.0"</w:t>
      </w:r>
    </w:p>
    <w:p w14:paraId="7810CD93"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As mentioned earlier, the data was downloaded using the </w:t>
      </w:r>
      <w:proofErr w:type="spellStart"/>
      <w:r w:rsidRPr="003923A6">
        <w:rPr>
          <w:rFonts w:ascii="Times New Roman" w:eastAsia="맑은 고딕" w:hAnsi="Times New Roman" w:cs="Times New Roman"/>
          <w:kern w:val="2"/>
          <w:sz w:val="20"/>
          <w:lang w:eastAsia="ko-KR"/>
        </w:rPr>
        <w:t>Icrawler</w:t>
      </w:r>
      <w:proofErr w:type="spellEnd"/>
      <w:r w:rsidRPr="003923A6">
        <w:rPr>
          <w:rFonts w:ascii="Times New Roman" w:eastAsia="맑은 고딕" w:hAnsi="Times New Roman" w:cs="Times New Roman"/>
          <w:kern w:val="2"/>
          <w:sz w:val="20"/>
          <w:lang w:eastAsia="ko-KR"/>
        </w:rPr>
        <w:t xml:space="preserve">, but the Google search html code changed while the </w:t>
      </w:r>
      <w:proofErr w:type="spellStart"/>
      <w:r w:rsidRPr="003923A6">
        <w:rPr>
          <w:rFonts w:ascii="Times New Roman" w:eastAsia="맑은 고딕" w:hAnsi="Times New Roman" w:cs="Times New Roman"/>
          <w:kern w:val="2"/>
          <w:sz w:val="20"/>
          <w:lang w:eastAsia="ko-KR"/>
        </w:rPr>
        <w:t>Icrawler</w:t>
      </w:r>
      <w:proofErr w:type="spellEnd"/>
      <w:r w:rsidRPr="003923A6">
        <w:rPr>
          <w:rFonts w:ascii="Times New Roman" w:eastAsia="맑은 고딕" w:hAnsi="Times New Roman" w:cs="Times New Roman"/>
          <w:kern w:val="2"/>
          <w:sz w:val="20"/>
          <w:lang w:eastAsia="ko-KR"/>
        </w:rPr>
        <w:t xml:space="preserve"> was not updated recently. </w:t>
      </w:r>
      <w:proofErr w:type="gramStart"/>
      <w:r w:rsidRPr="003923A6">
        <w:rPr>
          <w:rFonts w:ascii="Times New Roman" w:eastAsia="맑은 고딕" w:hAnsi="Times New Roman" w:cs="Times New Roman"/>
          <w:kern w:val="2"/>
          <w:sz w:val="20"/>
          <w:lang w:eastAsia="ko-KR"/>
        </w:rPr>
        <w:t>So</w:t>
      </w:r>
      <w:proofErr w:type="gramEnd"/>
      <w:r w:rsidRPr="003923A6">
        <w:rPr>
          <w:rFonts w:ascii="Times New Roman" w:eastAsia="맑은 고딕" w:hAnsi="Times New Roman" w:cs="Times New Roman"/>
          <w:kern w:val="2"/>
          <w:sz w:val="20"/>
          <w:lang w:eastAsia="ko-KR"/>
        </w:rPr>
        <w:t xml:space="preserve"> we changed the data parsing part slightly. The modification was based on Harry Wong's code on the </w:t>
      </w:r>
      <w:proofErr w:type="spellStart"/>
      <w:r w:rsidRPr="003923A6">
        <w:rPr>
          <w:rFonts w:ascii="Times New Roman" w:eastAsia="맑은 고딕" w:hAnsi="Times New Roman" w:cs="Times New Roman"/>
          <w:kern w:val="2"/>
          <w:sz w:val="20"/>
          <w:lang w:eastAsia="ko-KR"/>
        </w:rPr>
        <w:t>Icrawler</w:t>
      </w:r>
      <w:proofErr w:type="spellEnd"/>
      <w:r w:rsidRPr="003923A6">
        <w:rPr>
          <w:rFonts w:ascii="Times New Roman" w:eastAsia="맑은 고딕" w:hAnsi="Times New Roman" w:cs="Times New Roman"/>
          <w:kern w:val="2"/>
          <w:sz w:val="20"/>
          <w:lang w:eastAsia="ko-KR"/>
        </w:rPr>
        <w:t xml:space="preserve"> </w:t>
      </w:r>
      <w:proofErr w:type="spellStart"/>
      <w:r w:rsidRPr="003923A6">
        <w:rPr>
          <w:rFonts w:ascii="Times New Roman" w:eastAsia="맑은 고딕" w:hAnsi="Times New Roman" w:cs="Times New Roman"/>
          <w:kern w:val="2"/>
          <w:sz w:val="20"/>
          <w:lang w:eastAsia="ko-KR"/>
        </w:rPr>
        <w:t>github</w:t>
      </w:r>
      <w:proofErr w:type="spellEnd"/>
      <w:r w:rsidRPr="003923A6">
        <w:rPr>
          <w:rFonts w:ascii="Times New Roman" w:eastAsia="맑은 고딕" w:hAnsi="Times New Roman" w:cs="Times New Roman"/>
          <w:kern w:val="2"/>
          <w:sz w:val="20"/>
          <w:lang w:eastAsia="ko-KR"/>
        </w:rPr>
        <w:t>. [9]</w:t>
      </w:r>
    </w:p>
    <w:p w14:paraId="37AB7CB6"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Since then, data extractions have been made using color="color" from the filter to take color images of World War II. In addition, because Google has been able to load up to 700 images at a time, we split the period every year and downloaded the pictures. Since then, we deleted irrelevant photos.</w:t>
      </w:r>
    </w:p>
    <w:p w14:paraId="48DC12C8"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class </w:t>
      </w:r>
      <w:proofErr w:type="spellStart"/>
      <w:proofErr w:type="gramStart"/>
      <w:r w:rsidRPr="003923A6">
        <w:rPr>
          <w:rFonts w:ascii="Times New Roman" w:eastAsia="맑은 고딕" w:hAnsi="Times New Roman" w:cs="Times New Roman"/>
          <w:kern w:val="2"/>
          <w:sz w:val="20"/>
          <w:lang w:eastAsia="ko-KR"/>
        </w:rPr>
        <w:t>GoogleImageCrawler</w:t>
      </w:r>
      <w:proofErr w:type="spellEnd"/>
      <w:r w:rsidRPr="003923A6">
        <w:rPr>
          <w:rFonts w:ascii="Times New Roman" w:eastAsia="맑은 고딕" w:hAnsi="Times New Roman" w:cs="Times New Roman"/>
          <w:kern w:val="2"/>
          <w:sz w:val="20"/>
          <w:lang w:eastAsia="ko-KR"/>
        </w:rPr>
        <w:t>(</w:t>
      </w:r>
      <w:proofErr w:type="gramEnd"/>
      <w:r w:rsidRPr="003923A6">
        <w:rPr>
          <w:rFonts w:ascii="Times New Roman" w:eastAsia="맑은 고딕" w:hAnsi="Times New Roman" w:cs="Times New Roman"/>
          <w:kern w:val="2"/>
          <w:sz w:val="20"/>
          <w:lang w:eastAsia="ko-KR"/>
        </w:rPr>
        <w:t xml:space="preserve">Crawler): </w:t>
      </w:r>
    </w:p>
    <w:p w14:paraId="3DC95321"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from </w:t>
      </w:r>
      <w:proofErr w:type="spellStart"/>
      <w:proofErr w:type="gramStart"/>
      <w:r w:rsidRPr="003923A6">
        <w:rPr>
          <w:rFonts w:ascii="Times New Roman" w:eastAsia="맑은 고딕" w:hAnsi="Times New Roman" w:cs="Times New Roman"/>
          <w:kern w:val="2"/>
          <w:sz w:val="20"/>
          <w:lang w:eastAsia="ko-KR"/>
        </w:rPr>
        <w:t>icrawler.builtin</w:t>
      </w:r>
      <w:proofErr w:type="spellEnd"/>
      <w:proofErr w:type="gramEnd"/>
      <w:r w:rsidRPr="003923A6">
        <w:rPr>
          <w:rFonts w:ascii="Times New Roman" w:eastAsia="맑은 고딕" w:hAnsi="Times New Roman" w:cs="Times New Roman"/>
          <w:kern w:val="2"/>
          <w:sz w:val="20"/>
          <w:lang w:eastAsia="ko-KR"/>
        </w:rPr>
        <w:t xml:space="preserve"> import </w:t>
      </w:r>
      <w:proofErr w:type="spellStart"/>
      <w:r w:rsidRPr="003923A6">
        <w:rPr>
          <w:rFonts w:ascii="Times New Roman" w:eastAsia="맑은 고딕" w:hAnsi="Times New Roman" w:cs="Times New Roman"/>
          <w:kern w:val="2"/>
          <w:sz w:val="20"/>
          <w:lang w:eastAsia="ko-KR"/>
        </w:rPr>
        <w:t>GoogleImageCrawler</w:t>
      </w:r>
      <w:proofErr w:type="spellEnd"/>
    </w:p>
    <w:p w14:paraId="6F86F5F9"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proofErr w:type="spellStart"/>
      <w:r w:rsidRPr="003923A6">
        <w:rPr>
          <w:rFonts w:ascii="Times New Roman" w:eastAsia="맑은 고딕" w:hAnsi="Times New Roman" w:cs="Times New Roman"/>
          <w:kern w:val="2"/>
          <w:sz w:val="20"/>
          <w:lang w:eastAsia="ko-KR"/>
        </w:rPr>
        <w:t>google_crawler</w:t>
      </w:r>
      <w:proofErr w:type="spellEnd"/>
      <w:r w:rsidRPr="003923A6">
        <w:rPr>
          <w:rFonts w:ascii="Times New Roman" w:eastAsia="맑은 고딕" w:hAnsi="Times New Roman" w:cs="Times New Roman"/>
          <w:kern w:val="2"/>
          <w:sz w:val="20"/>
          <w:lang w:eastAsia="ko-KR"/>
        </w:rPr>
        <w:t xml:space="preserve"> = </w:t>
      </w:r>
      <w:proofErr w:type="spellStart"/>
      <w:proofErr w:type="gramStart"/>
      <w:r w:rsidRPr="003923A6">
        <w:rPr>
          <w:rFonts w:ascii="Times New Roman" w:eastAsia="맑은 고딕" w:hAnsi="Times New Roman" w:cs="Times New Roman"/>
          <w:kern w:val="2"/>
          <w:sz w:val="20"/>
          <w:lang w:eastAsia="ko-KR"/>
        </w:rPr>
        <w:t>GoogleImageCrawler</w:t>
      </w:r>
      <w:proofErr w:type="spellEnd"/>
      <w:r w:rsidRPr="003923A6">
        <w:rPr>
          <w:rFonts w:ascii="Times New Roman" w:eastAsia="맑은 고딕" w:hAnsi="Times New Roman" w:cs="Times New Roman"/>
          <w:kern w:val="2"/>
          <w:sz w:val="20"/>
          <w:lang w:eastAsia="ko-KR"/>
        </w:rPr>
        <w:t>(</w:t>
      </w:r>
      <w:proofErr w:type="spellStart"/>
      <w:proofErr w:type="gramEnd"/>
      <w:r w:rsidRPr="003923A6">
        <w:rPr>
          <w:rFonts w:ascii="Times New Roman" w:eastAsia="맑은 고딕" w:hAnsi="Times New Roman" w:cs="Times New Roman"/>
          <w:kern w:val="2"/>
          <w:sz w:val="20"/>
          <w:lang w:eastAsia="ko-KR"/>
        </w:rPr>
        <w:t>feeder_threads</w:t>
      </w:r>
      <w:proofErr w:type="spellEnd"/>
      <w:r w:rsidRPr="003923A6">
        <w:rPr>
          <w:rFonts w:ascii="Times New Roman" w:eastAsia="맑은 고딕" w:hAnsi="Times New Roman" w:cs="Times New Roman"/>
          <w:kern w:val="2"/>
          <w:sz w:val="20"/>
          <w:lang w:eastAsia="ko-KR"/>
        </w:rPr>
        <w:t xml:space="preserve">=1, </w:t>
      </w:r>
      <w:proofErr w:type="spellStart"/>
      <w:r w:rsidRPr="003923A6">
        <w:rPr>
          <w:rFonts w:ascii="Times New Roman" w:eastAsia="맑은 고딕" w:hAnsi="Times New Roman" w:cs="Times New Roman"/>
          <w:kern w:val="2"/>
          <w:sz w:val="20"/>
          <w:lang w:eastAsia="ko-KR"/>
        </w:rPr>
        <w:t>parser_threads</w:t>
      </w:r>
      <w:proofErr w:type="spellEnd"/>
      <w:r w:rsidRPr="003923A6">
        <w:rPr>
          <w:rFonts w:ascii="Times New Roman" w:eastAsia="맑은 고딕" w:hAnsi="Times New Roman" w:cs="Times New Roman"/>
          <w:kern w:val="2"/>
          <w:sz w:val="20"/>
          <w:lang w:eastAsia="ko-KR"/>
        </w:rPr>
        <w:t xml:space="preserve">=1, </w:t>
      </w:r>
      <w:proofErr w:type="spellStart"/>
      <w:r w:rsidRPr="003923A6">
        <w:rPr>
          <w:rFonts w:ascii="Times New Roman" w:eastAsia="맑은 고딕" w:hAnsi="Times New Roman" w:cs="Times New Roman"/>
          <w:kern w:val="2"/>
          <w:sz w:val="20"/>
          <w:lang w:eastAsia="ko-KR"/>
        </w:rPr>
        <w:t>downloader_threads</w:t>
      </w:r>
      <w:proofErr w:type="spellEnd"/>
      <w:r w:rsidRPr="003923A6">
        <w:rPr>
          <w:rFonts w:ascii="Times New Roman" w:eastAsia="맑은 고딕" w:hAnsi="Times New Roman" w:cs="Times New Roman"/>
          <w:kern w:val="2"/>
          <w:sz w:val="20"/>
          <w:lang w:eastAsia="ko-KR"/>
        </w:rPr>
        <w:t>=4,</w:t>
      </w:r>
    </w:p>
    <w:p w14:paraId="27973B42"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storage</w:t>
      </w:r>
      <w:proofErr w:type="gramStart"/>
      <w:r w:rsidRPr="003923A6">
        <w:rPr>
          <w:rFonts w:ascii="Times New Roman" w:eastAsia="맑은 고딕" w:hAnsi="Times New Roman" w:cs="Times New Roman"/>
          <w:kern w:val="2"/>
          <w:sz w:val="20"/>
          <w:lang w:eastAsia="ko-KR"/>
        </w:rPr>
        <w:t>={</w:t>
      </w:r>
      <w:proofErr w:type="gramEnd"/>
      <w:r w:rsidRPr="003923A6">
        <w:rPr>
          <w:rFonts w:ascii="Times New Roman" w:eastAsia="맑은 고딕" w:hAnsi="Times New Roman" w:cs="Times New Roman"/>
          <w:kern w:val="2"/>
          <w:sz w:val="20"/>
          <w:lang w:eastAsia="ko-KR"/>
        </w:rPr>
        <w:t>'</w:t>
      </w:r>
      <w:proofErr w:type="spellStart"/>
      <w:r w:rsidRPr="003923A6">
        <w:rPr>
          <w:rFonts w:ascii="Times New Roman" w:eastAsia="맑은 고딕" w:hAnsi="Times New Roman" w:cs="Times New Roman"/>
          <w:kern w:val="2"/>
          <w:sz w:val="20"/>
          <w:lang w:eastAsia="ko-KR"/>
        </w:rPr>
        <w:t>root_dir</w:t>
      </w:r>
      <w:proofErr w:type="spellEnd"/>
      <w:r w:rsidRPr="003923A6">
        <w:rPr>
          <w:rFonts w:ascii="Times New Roman" w:eastAsia="맑은 고딕" w:hAnsi="Times New Roman" w:cs="Times New Roman"/>
          <w:kern w:val="2"/>
          <w:sz w:val="20"/>
          <w:lang w:eastAsia="ko-KR"/>
        </w:rPr>
        <w:t>': path})</w:t>
      </w:r>
    </w:p>
    <w:p w14:paraId="6FC918BB"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filters = </w:t>
      </w:r>
      <w:proofErr w:type="spellStart"/>
      <w:r w:rsidRPr="003923A6">
        <w:rPr>
          <w:rFonts w:ascii="Times New Roman" w:eastAsia="맑은 고딕" w:hAnsi="Times New Roman" w:cs="Times New Roman"/>
          <w:kern w:val="2"/>
          <w:sz w:val="20"/>
          <w:lang w:eastAsia="ko-KR"/>
        </w:rPr>
        <w:t>dict</w:t>
      </w:r>
      <w:proofErr w:type="spellEnd"/>
      <w:r w:rsidRPr="003923A6">
        <w:rPr>
          <w:rFonts w:ascii="Times New Roman" w:eastAsia="맑은 고딕" w:hAnsi="Times New Roman" w:cs="Times New Roman"/>
          <w:kern w:val="2"/>
          <w:sz w:val="20"/>
          <w:lang w:eastAsia="ko-KR"/>
        </w:rPr>
        <w:t>(color='color')</w:t>
      </w:r>
    </w:p>
    <w:p w14:paraId="10C6C243"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proofErr w:type="spellStart"/>
      <w:r w:rsidRPr="003923A6">
        <w:rPr>
          <w:rFonts w:ascii="Times New Roman" w:eastAsia="맑은 고딕" w:hAnsi="Times New Roman" w:cs="Times New Roman"/>
          <w:kern w:val="2"/>
          <w:sz w:val="20"/>
          <w:lang w:eastAsia="ko-KR"/>
        </w:rPr>
        <w:t>google_</w:t>
      </w:r>
      <w:proofErr w:type="gramStart"/>
      <w:r w:rsidRPr="003923A6">
        <w:rPr>
          <w:rFonts w:ascii="Times New Roman" w:eastAsia="맑은 고딕" w:hAnsi="Times New Roman" w:cs="Times New Roman"/>
          <w:kern w:val="2"/>
          <w:sz w:val="20"/>
          <w:lang w:eastAsia="ko-KR"/>
        </w:rPr>
        <w:t>crawler.crawl</w:t>
      </w:r>
      <w:proofErr w:type="spellEnd"/>
      <w:proofErr w:type="gramEnd"/>
      <w:r w:rsidRPr="003923A6">
        <w:rPr>
          <w:rFonts w:ascii="Times New Roman" w:eastAsia="맑은 고딕" w:hAnsi="Times New Roman" w:cs="Times New Roman"/>
          <w:kern w:val="2"/>
          <w:sz w:val="20"/>
          <w:lang w:eastAsia="ko-KR"/>
        </w:rPr>
        <w:t xml:space="preserve">(keyword=’World war 2', filters={'date': ((2020, 1, 1), (2020, 12, 1))}, </w:t>
      </w:r>
      <w:proofErr w:type="spellStart"/>
      <w:r w:rsidRPr="003923A6">
        <w:rPr>
          <w:rFonts w:ascii="Times New Roman" w:eastAsia="맑은 고딕" w:hAnsi="Times New Roman" w:cs="Times New Roman"/>
          <w:kern w:val="2"/>
          <w:sz w:val="20"/>
          <w:lang w:eastAsia="ko-KR"/>
        </w:rPr>
        <w:t>max_num</w:t>
      </w:r>
      <w:proofErr w:type="spellEnd"/>
      <w:r w:rsidRPr="003923A6">
        <w:rPr>
          <w:rFonts w:ascii="Times New Roman" w:eastAsia="맑은 고딕" w:hAnsi="Times New Roman" w:cs="Times New Roman"/>
          <w:kern w:val="2"/>
          <w:sz w:val="20"/>
          <w:lang w:eastAsia="ko-KR"/>
        </w:rPr>
        <w:t xml:space="preserve">=1000, </w:t>
      </w:r>
      <w:proofErr w:type="spellStart"/>
      <w:r w:rsidRPr="003923A6">
        <w:rPr>
          <w:rFonts w:ascii="Times New Roman" w:eastAsia="맑은 고딕" w:hAnsi="Times New Roman" w:cs="Times New Roman"/>
          <w:kern w:val="2"/>
          <w:sz w:val="20"/>
          <w:lang w:eastAsia="ko-KR"/>
        </w:rPr>
        <w:t>file_idx_offset</w:t>
      </w:r>
      <w:proofErr w:type="spellEnd"/>
      <w:r w:rsidRPr="003923A6">
        <w:rPr>
          <w:rFonts w:ascii="Times New Roman" w:eastAsia="맑은 고딕" w:hAnsi="Times New Roman" w:cs="Times New Roman"/>
          <w:kern w:val="2"/>
          <w:sz w:val="20"/>
          <w:lang w:eastAsia="ko-KR"/>
        </w:rPr>
        <w:t>=0)</w:t>
      </w:r>
    </w:p>
    <w:p w14:paraId="34172F6D"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proofErr w:type="spellStart"/>
      <w:r w:rsidRPr="003923A6">
        <w:rPr>
          <w:rFonts w:ascii="Times New Roman" w:eastAsia="맑은 고딕" w:hAnsi="Times New Roman" w:cs="Times New Roman"/>
          <w:kern w:val="2"/>
          <w:sz w:val="20"/>
          <w:lang w:eastAsia="ko-KR"/>
        </w:rPr>
        <w:t>google_</w:t>
      </w:r>
      <w:proofErr w:type="gramStart"/>
      <w:r w:rsidRPr="003923A6">
        <w:rPr>
          <w:rFonts w:ascii="Times New Roman" w:eastAsia="맑은 고딕" w:hAnsi="Times New Roman" w:cs="Times New Roman"/>
          <w:kern w:val="2"/>
          <w:sz w:val="20"/>
          <w:lang w:eastAsia="ko-KR"/>
        </w:rPr>
        <w:t>crawler.crawl</w:t>
      </w:r>
      <w:proofErr w:type="spellEnd"/>
      <w:proofErr w:type="gramEnd"/>
      <w:r w:rsidRPr="003923A6">
        <w:rPr>
          <w:rFonts w:ascii="Times New Roman" w:eastAsia="맑은 고딕" w:hAnsi="Times New Roman" w:cs="Times New Roman"/>
          <w:kern w:val="2"/>
          <w:sz w:val="20"/>
          <w:lang w:eastAsia="ko-KR"/>
        </w:rPr>
        <w:t xml:space="preserve">(keyword= World war 2', filters={'date': ((2019, 1, 1), (2019, 12, 31))},  </w:t>
      </w:r>
      <w:proofErr w:type="spellStart"/>
      <w:r w:rsidRPr="003923A6">
        <w:rPr>
          <w:rFonts w:ascii="Times New Roman" w:eastAsia="맑은 고딕" w:hAnsi="Times New Roman" w:cs="Times New Roman"/>
          <w:kern w:val="2"/>
          <w:sz w:val="20"/>
          <w:lang w:eastAsia="ko-KR"/>
        </w:rPr>
        <w:t>max_num</w:t>
      </w:r>
      <w:proofErr w:type="spellEnd"/>
      <w:r w:rsidRPr="003923A6">
        <w:rPr>
          <w:rFonts w:ascii="Times New Roman" w:eastAsia="맑은 고딕" w:hAnsi="Times New Roman" w:cs="Times New Roman"/>
          <w:kern w:val="2"/>
          <w:sz w:val="20"/>
          <w:lang w:eastAsia="ko-KR"/>
        </w:rPr>
        <w:t xml:space="preserve">=1000, </w:t>
      </w:r>
      <w:proofErr w:type="spellStart"/>
      <w:r w:rsidRPr="003923A6">
        <w:rPr>
          <w:rFonts w:ascii="Times New Roman" w:eastAsia="맑은 고딕" w:hAnsi="Times New Roman" w:cs="Times New Roman"/>
          <w:kern w:val="2"/>
          <w:sz w:val="20"/>
          <w:lang w:eastAsia="ko-KR"/>
        </w:rPr>
        <w:t>file_idx_offset</w:t>
      </w:r>
      <w:proofErr w:type="spellEnd"/>
      <w:r w:rsidRPr="003923A6">
        <w:rPr>
          <w:rFonts w:ascii="Times New Roman" w:eastAsia="맑은 고딕" w:hAnsi="Times New Roman" w:cs="Times New Roman"/>
          <w:kern w:val="2"/>
          <w:sz w:val="20"/>
          <w:lang w:eastAsia="ko-KR"/>
        </w:rPr>
        <w:t>='auto')</w:t>
      </w:r>
    </w:p>
    <w:p w14:paraId="78832D14"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 </w:t>
      </w:r>
    </w:p>
    <w:p w14:paraId="5B655937" w14:textId="77777777" w:rsidR="003923A6" w:rsidRPr="003923A6" w:rsidRDefault="003923A6" w:rsidP="003923A6">
      <w:pPr>
        <w:widowControl w:val="0"/>
        <w:wordWrap w:val="0"/>
        <w:autoSpaceDE w:val="0"/>
        <w:autoSpaceDN w:val="0"/>
        <w:spacing w:after="160" w:line="259" w:lineRule="auto"/>
        <w:jc w:val="both"/>
        <w:rPr>
          <w:rFonts w:ascii="Times New Roman" w:eastAsia="맑은 고딕" w:hAnsi="Times New Roman" w:cs="Times New Roman"/>
          <w:b/>
          <w:bCs/>
          <w:kern w:val="2"/>
          <w:lang w:eastAsia="ko-KR"/>
        </w:rPr>
      </w:pPr>
      <w:r w:rsidRPr="003923A6">
        <w:rPr>
          <w:rFonts w:ascii="Times New Roman" w:eastAsia="맑은 고딕" w:hAnsi="Times New Roman" w:cs="Times New Roman" w:hint="eastAsia"/>
          <w:b/>
          <w:bCs/>
          <w:kern w:val="2"/>
          <w:lang w:eastAsia="ko-KR"/>
        </w:rPr>
        <w:t>4</w:t>
      </w:r>
      <w:r w:rsidRPr="003923A6">
        <w:rPr>
          <w:rFonts w:ascii="Times New Roman" w:eastAsia="맑은 고딕" w:hAnsi="Times New Roman" w:cs="Times New Roman"/>
          <w:b/>
          <w:bCs/>
          <w:kern w:val="2"/>
          <w:lang w:eastAsia="ko-KR"/>
        </w:rPr>
        <w:t>.3. Convert to black and white</w:t>
      </w:r>
    </w:p>
    <w:p w14:paraId="5A1C840C"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Black-and-white photographs were made using decolorizer after defining decolorizer using PIL packages. And we labeled pictures with the original color pictures.</w:t>
      </w:r>
    </w:p>
    <w:p w14:paraId="13029DDF"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from PIL import Image, </w:t>
      </w:r>
      <w:proofErr w:type="spellStart"/>
      <w:r w:rsidRPr="003923A6">
        <w:rPr>
          <w:rFonts w:ascii="Times New Roman" w:eastAsia="맑은 고딕" w:hAnsi="Times New Roman" w:cs="Times New Roman"/>
          <w:kern w:val="2"/>
          <w:sz w:val="20"/>
          <w:lang w:eastAsia="ko-KR"/>
        </w:rPr>
        <w:t>ImageDraw</w:t>
      </w:r>
      <w:proofErr w:type="spellEnd"/>
      <w:r w:rsidRPr="003923A6">
        <w:rPr>
          <w:rFonts w:ascii="Times New Roman" w:eastAsia="맑은 고딕" w:hAnsi="Times New Roman" w:cs="Times New Roman"/>
          <w:kern w:val="2"/>
          <w:sz w:val="20"/>
          <w:lang w:eastAsia="ko-KR"/>
        </w:rPr>
        <w:t xml:space="preserve">, </w:t>
      </w:r>
      <w:proofErr w:type="spellStart"/>
      <w:r w:rsidRPr="003923A6">
        <w:rPr>
          <w:rFonts w:ascii="Times New Roman" w:eastAsia="맑은 고딕" w:hAnsi="Times New Roman" w:cs="Times New Roman"/>
          <w:kern w:val="2"/>
          <w:sz w:val="20"/>
          <w:lang w:eastAsia="ko-KR"/>
        </w:rPr>
        <w:t>ImageFont</w:t>
      </w:r>
      <w:proofErr w:type="spellEnd"/>
    </w:p>
    <w:p w14:paraId="666F41DC"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class decolorizer(object):</w:t>
      </w:r>
    </w:p>
    <w:p w14:paraId="553E8A8F"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    def __</w:t>
      </w:r>
      <w:proofErr w:type="spellStart"/>
      <w:r w:rsidRPr="003923A6">
        <w:rPr>
          <w:rFonts w:ascii="Times New Roman" w:eastAsia="맑은 고딕" w:hAnsi="Times New Roman" w:cs="Times New Roman"/>
          <w:kern w:val="2"/>
          <w:sz w:val="20"/>
          <w:lang w:eastAsia="ko-KR"/>
        </w:rPr>
        <w:t>init</w:t>
      </w:r>
      <w:proofErr w:type="spellEnd"/>
      <w:r w:rsidRPr="003923A6">
        <w:rPr>
          <w:rFonts w:ascii="Times New Roman" w:eastAsia="맑은 고딕" w:hAnsi="Times New Roman" w:cs="Times New Roman"/>
          <w:kern w:val="2"/>
          <w:sz w:val="20"/>
          <w:lang w:eastAsia="ko-KR"/>
        </w:rPr>
        <w:t>_</w:t>
      </w:r>
      <w:proofErr w:type="gramStart"/>
      <w:r w:rsidRPr="003923A6">
        <w:rPr>
          <w:rFonts w:ascii="Times New Roman" w:eastAsia="맑은 고딕" w:hAnsi="Times New Roman" w:cs="Times New Roman"/>
          <w:kern w:val="2"/>
          <w:sz w:val="20"/>
          <w:lang w:eastAsia="ko-KR"/>
        </w:rPr>
        <w:t>_(</w:t>
      </w:r>
      <w:proofErr w:type="gramEnd"/>
      <w:r w:rsidRPr="003923A6">
        <w:rPr>
          <w:rFonts w:ascii="Times New Roman" w:eastAsia="맑은 고딕" w:hAnsi="Times New Roman" w:cs="Times New Roman"/>
          <w:kern w:val="2"/>
          <w:sz w:val="20"/>
          <w:lang w:eastAsia="ko-KR"/>
        </w:rPr>
        <w:t xml:space="preserve">self, </w:t>
      </w:r>
      <w:proofErr w:type="spellStart"/>
      <w:r w:rsidRPr="003923A6">
        <w:rPr>
          <w:rFonts w:ascii="Times New Roman" w:eastAsia="맑은 고딕" w:hAnsi="Times New Roman" w:cs="Times New Roman"/>
          <w:kern w:val="2"/>
          <w:sz w:val="20"/>
          <w:lang w:eastAsia="ko-KR"/>
        </w:rPr>
        <w:t>path_lr</w:t>
      </w:r>
      <w:proofErr w:type="spellEnd"/>
      <w:r w:rsidRPr="003923A6">
        <w:rPr>
          <w:rFonts w:ascii="Times New Roman" w:eastAsia="맑은 고딕" w:hAnsi="Times New Roman" w:cs="Times New Roman"/>
          <w:kern w:val="2"/>
          <w:sz w:val="20"/>
          <w:lang w:eastAsia="ko-KR"/>
        </w:rPr>
        <w:t xml:space="preserve">, </w:t>
      </w:r>
      <w:proofErr w:type="spellStart"/>
      <w:r w:rsidRPr="003923A6">
        <w:rPr>
          <w:rFonts w:ascii="Times New Roman" w:eastAsia="맑은 고딕" w:hAnsi="Times New Roman" w:cs="Times New Roman"/>
          <w:kern w:val="2"/>
          <w:sz w:val="20"/>
          <w:lang w:eastAsia="ko-KR"/>
        </w:rPr>
        <w:t>path_hr</w:t>
      </w:r>
      <w:proofErr w:type="spellEnd"/>
      <w:r w:rsidRPr="003923A6">
        <w:rPr>
          <w:rFonts w:ascii="Times New Roman" w:eastAsia="맑은 고딕" w:hAnsi="Times New Roman" w:cs="Times New Roman"/>
          <w:kern w:val="2"/>
          <w:sz w:val="20"/>
          <w:lang w:eastAsia="ko-KR"/>
        </w:rPr>
        <w:t>):</w:t>
      </w:r>
    </w:p>
    <w:p w14:paraId="5B567088"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        </w:t>
      </w:r>
      <w:proofErr w:type="spellStart"/>
      <w:proofErr w:type="gramStart"/>
      <w:r w:rsidRPr="003923A6">
        <w:rPr>
          <w:rFonts w:ascii="Times New Roman" w:eastAsia="맑은 고딕" w:hAnsi="Times New Roman" w:cs="Times New Roman"/>
          <w:kern w:val="2"/>
          <w:sz w:val="20"/>
          <w:lang w:eastAsia="ko-KR"/>
        </w:rPr>
        <w:t>self.path</w:t>
      </w:r>
      <w:proofErr w:type="gramEnd"/>
      <w:r w:rsidRPr="003923A6">
        <w:rPr>
          <w:rFonts w:ascii="Times New Roman" w:eastAsia="맑은 고딕" w:hAnsi="Times New Roman" w:cs="Times New Roman"/>
          <w:kern w:val="2"/>
          <w:sz w:val="20"/>
          <w:lang w:eastAsia="ko-KR"/>
        </w:rPr>
        <w:t>_lr</w:t>
      </w:r>
      <w:proofErr w:type="spellEnd"/>
      <w:r w:rsidRPr="003923A6">
        <w:rPr>
          <w:rFonts w:ascii="Times New Roman" w:eastAsia="맑은 고딕" w:hAnsi="Times New Roman" w:cs="Times New Roman"/>
          <w:kern w:val="2"/>
          <w:sz w:val="20"/>
          <w:lang w:eastAsia="ko-KR"/>
        </w:rPr>
        <w:t xml:space="preserve"> = </w:t>
      </w:r>
      <w:proofErr w:type="spellStart"/>
      <w:r w:rsidRPr="003923A6">
        <w:rPr>
          <w:rFonts w:ascii="Times New Roman" w:eastAsia="맑은 고딕" w:hAnsi="Times New Roman" w:cs="Times New Roman"/>
          <w:kern w:val="2"/>
          <w:sz w:val="20"/>
          <w:lang w:eastAsia="ko-KR"/>
        </w:rPr>
        <w:t>path_lr</w:t>
      </w:r>
      <w:proofErr w:type="spellEnd"/>
    </w:p>
    <w:p w14:paraId="1E27F06B"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lastRenderedPageBreak/>
        <w:t xml:space="preserve">        </w:t>
      </w:r>
      <w:proofErr w:type="spellStart"/>
      <w:proofErr w:type="gramStart"/>
      <w:r w:rsidRPr="003923A6">
        <w:rPr>
          <w:rFonts w:ascii="Times New Roman" w:eastAsia="맑은 고딕" w:hAnsi="Times New Roman" w:cs="Times New Roman"/>
          <w:kern w:val="2"/>
          <w:sz w:val="20"/>
          <w:lang w:eastAsia="ko-KR"/>
        </w:rPr>
        <w:t>self.path</w:t>
      </w:r>
      <w:proofErr w:type="gramEnd"/>
      <w:r w:rsidRPr="003923A6">
        <w:rPr>
          <w:rFonts w:ascii="Times New Roman" w:eastAsia="맑은 고딕" w:hAnsi="Times New Roman" w:cs="Times New Roman"/>
          <w:kern w:val="2"/>
          <w:sz w:val="20"/>
          <w:lang w:eastAsia="ko-KR"/>
        </w:rPr>
        <w:t>_hr</w:t>
      </w:r>
      <w:proofErr w:type="spellEnd"/>
      <w:r w:rsidRPr="003923A6">
        <w:rPr>
          <w:rFonts w:ascii="Times New Roman" w:eastAsia="맑은 고딕" w:hAnsi="Times New Roman" w:cs="Times New Roman"/>
          <w:kern w:val="2"/>
          <w:sz w:val="20"/>
          <w:lang w:eastAsia="ko-KR"/>
        </w:rPr>
        <w:t xml:space="preserve"> = </w:t>
      </w:r>
      <w:proofErr w:type="spellStart"/>
      <w:r w:rsidRPr="003923A6">
        <w:rPr>
          <w:rFonts w:ascii="Times New Roman" w:eastAsia="맑은 고딕" w:hAnsi="Times New Roman" w:cs="Times New Roman"/>
          <w:kern w:val="2"/>
          <w:sz w:val="20"/>
          <w:lang w:eastAsia="ko-KR"/>
        </w:rPr>
        <w:t>path_hr</w:t>
      </w:r>
      <w:proofErr w:type="spellEnd"/>
      <w:r w:rsidRPr="003923A6">
        <w:rPr>
          <w:rFonts w:ascii="Times New Roman" w:eastAsia="맑은 고딕" w:hAnsi="Times New Roman" w:cs="Times New Roman"/>
          <w:kern w:val="2"/>
          <w:sz w:val="20"/>
          <w:lang w:eastAsia="ko-KR"/>
        </w:rPr>
        <w:t xml:space="preserve">                  </w:t>
      </w:r>
    </w:p>
    <w:p w14:paraId="7D3EF8A2"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    def __call_</w:t>
      </w:r>
      <w:proofErr w:type="gramStart"/>
      <w:r w:rsidRPr="003923A6">
        <w:rPr>
          <w:rFonts w:ascii="Times New Roman" w:eastAsia="맑은 고딕" w:hAnsi="Times New Roman" w:cs="Times New Roman"/>
          <w:kern w:val="2"/>
          <w:sz w:val="20"/>
          <w:lang w:eastAsia="ko-KR"/>
        </w:rPr>
        <w:t>_(</w:t>
      </w:r>
      <w:proofErr w:type="gramEnd"/>
      <w:r w:rsidRPr="003923A6">
        <w:rPr>
          <w:rFonts w:ascii="Times New Roman" w:eastAsia="맑은 고딕" w:hAnsi="Times New Roman" w:cs="Times New Roman"/>
          <w:kern w:val="2"/>
          <w:sz w:val="20"/>
          <w:lang w:eastAsia="ko-KR"/>
        </w:rPr>
        <w:t xml:space="preserve">self, </w:t>
      </w:r>
      <w:proofErr w:type="spellStart"/>
      <w:r w:rsidRPr="003923A6">
        <w:rPr>
          <w:rFonts w:ascii="Times New Roman" w:eastAsia="맑은 고딕" w:hAnsi="Times New Roman" w:cs="Times New Roman"/>
          <w:kern w:val="2"/>
          <w:sz w:val="20"/>
          <w:lang w:eastAsia="ko-KR"/>
        </w:rPr>
        <w:t>fn</w:t>
      </w:r>
      <w:proofErr w:type="spellEnd"/>
      <w:r w:rsidRPr="003923A6">
        <w:rPr>
          <w:rFonts w:ascii="Times New Roman" w:eastAsia="맑은 고딕" w:hAnsi="Times New Roman" w:cs="Times New Roman"/>
          <w:kern w:val="2"/>
          <w:sz w:val="20"/>
          <w:lang w:eastAsia="ko-KR"/>
        </w:rPr>
        <w:t xml:space="preserve">, i):       </w:t>
      </w:r>
    </w:p>
    <w:p w14:paraId="73D54ECB"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        </w:t>
      </w:r>
      <w:proofErr w:type="spellStart"/>
      <w:r w:rsidRPr="003923A6">
        <w:rPr>
          <w:rFonts w:ascii="Times New Roman" w:eastAsia="맑은 고딕" w:hAnsi="Times New Roman" w:cs="Times New Roman"/>
          <w:kern w:val="2"/>
          <w:sz w:val="20"/>
          <w:lang w:eastAsia="ko-KR"/>
        </w:rPr>
        <w:t>dest</w:t>
      </w:r>
      <w:proofErr w:type="spellEnd"/>
      <w:r w:rsidRPr="003923A6">
        <w:rPr>
          <w:rFonts w:ascii="Times New Roman" w:eastAsia="맑은 고딕" w:hAnsi="Times New Roman" w:cs="Times New Roman"/>
          <w:kern w:val="2"/>
          <w:sz w:val="20"/>
          <w:lang w:eastAsia="ko-KR"/>
        </w:rPr>
        <w:t xml:space="preserve"> = </w:t>
      </w:r>
      <w:proofErr w:type="spellStart"/>
      <w:r w:rsidRPr="003923A6">
        <w:rPr>
          <w:rFonts w:ascii="Times New Roman" w:eastAsia="맑은 고딕" w:hAnsi="Times New Roman" w:cs="Times New Roman"/>
          <w:kern w:val="2"/>
          <w:sz w:val="20"/>
          <w:lang w:eastAsia="ko-KR"/>
        </w:rPr>
        <w:t>self.path_lr</w:t>
      </w:r>
      <w:proofErr w:type="spellEnd"/>
      <w:r w:rsidRPr="003923A6">
        <w:rPr>
          <w:rFonts w:ascii="Times New Roman" w:eastAsia="맑은 고딕" w:hAnsi="Times New Roman" w:cs="Times New Roman"/>
          <w:kern w:val="2"/>
          <w:sz w:val="20"/>
          <w:lang w:eastAsia="ko-KR"/>
        </w:rPr>
        <w:t>/</w:t>
      </w:r>
      <w:proofErr w:type="spellStart"/>
      <w:r w:rsidRPr="003923A6">
        <w:rPr>
          <w:rFonts w:ascii="Times New Roman" w:eastAsia="맑은 고딕" w:hAnsi="Times New Roman" w:cs="Times New Roman"/>
          <w:kern w:val="2"/>
          <w:sz w:val="20"/>
          <w:lang w:eastAsia="ko-KR"/>
        </w:rPr>
        <w:t>fn.relative_to</w:t>
      </w:r>
      <w:proofErr w:type="spellEnd"/>
      <w:r w:rsidRPr="003923A6">
        <w:rPr>
          <w:rFonts w:ascii="Times New Roman" w:eastAsia="맑은 고딕" w:hAnsi="Times New Roman" w:cs="Times New Roman"/>
          <w:kern w:val="2"/>
          <w:sz w:val="20"/>
          <w:lang w:eastAsia="ko-KR"/>
        </w:rPr>
        <w:t>(</w:t>
      </w:r>
      <w:proofErr w:type="spellStart"/>
      <w:proofErr w:type="gramStart"/>
      <w:r w:rsidRPr="003923A6">
        <w:rPr>
          <w:rFonts w:ascii="Times New Roman" w:eastAsia="맑은 고딕" w:hAnsi="Times New Roman" w:cs="Times New Roman"/>
          <w:kern w:val="2"/>
          <w:sz w:val="20"/>
          <w:lang w:eastAsia="ko-KR"/>
        </w:rPr>
        <w:t>self.path</w:t>
      </w:r>
      <w:proofErr w:type="gramEnd"/>
      <w:r w:rsidRPr="003923A6">
        <w:rPr>
          <w:rFonts w:ascii="Times New Roman" w:eastAsia="맑은 고딕" w:hAnsi="Times New Roman" w:cs="Times New Roman"/>
          <w:kern w:val="2"/>
          <w:sz w:val="20"/>
          <w:lang w:eastAsia="ko-KR"/>
        </w:rPr>
        <w:t>_hr</w:t>
      </w:r>
      <w:proofErr w:type="spellEnd"/>
      <w:r w:rsidRPr="003923A6">
        <w:rPr>
          <w:rFonts w:ascii="Times New Roman" w:eastAsia="맑은 고딕" w:hAnsi="Times New Roman" w:cs="Times New Roman"/>
          <w:kern w:val="2"/>
          <w:sz w:val="20"/>
          <w:lang w:eastAsia="ko-KR"/>
        </w:rPr>
        <w:t xml:space="preserve">)    </w:t>
      </w:r>
    </w:p>
    <w:p w14:paraId="593CA9F8"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        </w:t>
      </w:r>
      <w:proofErr w:type="spellStart"/>
      <w:proofErr w:type="gramStart"/>
      <w:r w:rsidRPr="003923A6">
        <w:rPr>
          <w:rFonts w:ascii="Times New Roman" w:eastAsia="맑은 고딕" w:hAnsi="Times New Roman" w:cs="Times New Roman"/>
          <w:kern w:val="2"/>
          <w:sz w:val="20"/>
          <w:lang w:eastAsia="ko-KR"/>
        </w:rPr>
        <w:t>dest.parent</w:t>
      </w:r>
      <w:proofErr w:type="gramEnd"/>
      <w:r w:rsidRPr="003923A6">
        <w:rPr>
          <w:rFonts w:ascii="Times New Roman" w:eastAsia="맑은 고딕" w:hAnsi="Times New Roman" w:cs="Times New Roman"/>
          <w:kern w:val="2"/>
          <w:sz w:val="20"/>
          <w:lang w:eastAsia="ko-KR"/>
        </w:rPr>
        <w:t>.mkdir</w:t>
      </w:r>
      <w:proofErr w:type="spellEnd"/>
      <w:r w:rsidRPr="003923A6">
        <w:rPr>
          <w:rFonts w:ascii="Times New Roman" w:eastAsia="맑은 고딕" w:hAnsi="Times New Roman" w:cs="Times New Roman"/>
          <w:kern w:val="2"/>
          <w:sz w:val="20"/>
          <w:lang w:eastAsia="ko-KR"/>
        </w:rPr>
        <w:t xml:space="preserve">(parents=True, </w:t>
      </w:r>
      <w:proofErr w:type="spellStart"/>
      <w:r w:rsidRPr="003923A6">
        <w:rPr>
          <w:rFonts w:ascii="Times New Roman" w:eastAsia="맑은 고딕" w:hAnsi="Times New Roman" w:cs="Times New Roman"/>
          <w:kern w:val="2"/>
          <w:sz w:val="20"/>
          <w:lang w:eastAsia="ko-KR"/>
        </w:rPr>
        <w:t>exist_ok</w:t>
      </w:r>
      <w:proofErr w:type="spellEnd"/>
      <w:r w:rsidRPr="003923A6">
        <w:rPr>
          <w:rFonts w:ascii="Times New Roman" w:eastAsia="맑은 고딕" w:hAnsi="Times New Roman" w:cs="Times New Roman"/>
          <w:kern w:val="2"/>
          <w:sz w:val="20"/>
          <w:lang w:eastAsia="ko-KR"/>
        </w:rPr>
        <w:t>=True)</w:t>
      </w:r>
    </w:p>
    <w:p w14:paraId="0751826A"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        </w:t>
      </w:r>
      <w:proofErr w:type="spellStart"/>
      <w:r w:rsidRPr="003923A6">
        <w:rPr>
          <w:rFonts w:ascii="Times New Roman" w:eastAsia="맑은 고딕" w:hAnsi="Times New Roman" w:cs="Times New Roman"/>
          <w:kern w:val="2"/>
          <w:sz w:val="20"/>
          <w:lang w:eastAsia="ko-KR"/>
        </w:rPr>
        <w:t>img</w:t>
      </w:r>
      <w:proofErr w:type="spellEnd"/>
      <w:r w:rsidRPr="003923A6">
        <w:rPr>
          <w:rFonts w:ascii="Times New Roman" w:eastAsia="맑은 고딕" w:hAnsi="Times New Roman" w:cs="Times New Roman"/>
          <w:kern w:val="2"/>
          <w:sz w:val="20"/>
          <w:lang w:eastAsia="ko-KR"/>
        </w:rPr>
        <w:t xml:space="preserve"> = </w:t>
      </w:r>
      <w:proofErr w:type="spellStart"/>
      <w:proofErr w:type="gramStart"/>
      <w:r w:rsidRPr="003923A6">
        <w:rPr>
          <w:rFonts w:ascii="Times New Roman" w:eastAsia="맑은 고딕" w:hAnsi="Times New Roman" w:cs="Times New Roman"/>
          <w:kern w:val="2"/>
          <w:sz w:val="20"/>
          <w:lang w:eastAsia="ko-KR"/>
        </w:rPr>
        <w:t>PIL.Image.open</w:t>
      </w:r>
      <w:proofErr w:type="spellEnd"/>
      <w:proofErr w:type="gramEnd"/>
      <w:r w:rsidRPr="003923A6">
        <w:rPr>
          <w:rFonts w:ascii="Times New Roman" w:eastAsia="맑은 고딕" w:hAnsi="Times New Roman" w:cs="Times New Roman"/>
          <w:kern w:val="2"/>
          <w:sz w:val="20"/>
          <w:lang w:eastAsia="ko-KR"/>
        </w:rPr>
        <w:t>(</w:t>
      </w:r>
      <w:proofErr w:type="spellStart"/>
      <w:r w:rsidRPr="003923A6">
        <w:rPr>
          <w:rFonts w:ascii="Times New Roman" w:eastAsia="맑은 고딕" w:hAnsi="Times New Roman" w:cs="Times New Roman"/>
          <w:kern w:val="2"/>
          <w:sz w:val="20"/>
          <w:lang w:eastAsia="ko-KR"/>
        </w:rPr>
        <w:t>fn</w:t>
      </w:r>
      <w:proofErr w:type="spellEnd"/>
      <w:r w:rsidRPr="003923A6">
        <w:rPr>
          <w:rFonts w:ascii="Times New Roman" w:eastAsia="맑은 고딕" w:hAnsi="Times New Roman" w:cs="Times New Roman"/>
          <w:kern w:val="2"/>
          <w:sz w:val="20"/>
          <w:lang w:eastAsia="ko-KR"/>
        </w:rPr>
        <w:t>).convert("L")</w:t>
      </w:r>
    </w:p>
    <w:p w14:paraId="5D04BE86" w14:textId="77777777" w:rsidR="003923A6" w:rsidRPr="003923A6" w:rsidRDefault="003923A6" w:rsidP="003923A6">
      <w:pPr>
        <w:widowControl w:val="0"/>
        <w:wordWrap w:val="0"/>
        <w:autoSpaceDE w:val="0"/>
        <w:autoSpaceDN w:val="0"/>
        <w:spacing w:after="160" w:line="259" w:lineRule="auto"/>
        <w:ind w:firstLineChars="100" w:firstLine="2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        </w:t>
      </w:r>
      <w:proofErr w:type="spellStart"/>
      <w:proofErr w:type="gramStart"/>
      <w:r w:rsidRPr="003923A6">
        <w:rPr>
          <w:rFonts w:ascii="Times New Roman" w:eastAsia="맑은 고딕" w:hAnsi="Times New Roman" w:cs="Times New Roman"/>
          <w:kern w:val="2"/>
          <w:sz w:val="20"/>
          <w:lang w:eastAsia="ko-KR"/>
        </w:rPr>
        <w:t>img.save</w:t>
      </w:r>
      <w:proofErr w:type="spellEnd"/>
      <w:proofErr w:type="gramEnd"/>
      <w:r w:rsidRPr="003923A6">
        <w:rPr>
          <w:rFonts w:ascii="Times New Roman" w:eastAsia="맑은 고딕" w:hAnsi="Times New Roman" w:cs="Times New Roman"/>
          <w:kern w:val="2"/>
          <w:sz w:val="20"/>
          <w:lang w:eastAsia="ko-KR"/>
        </w:rPr>
        <w:t>(</w:t>
      </w:r>
      <w:proofErr w:type="spellStart"/>
      <w:r w:rsidRPr="003923A6">
        <w:rPr>
          <w:rFonts w:ascii="Times New Roman" w:eastAsia="맑은 고딕" w:hAnsi="Times New Roman" w:cs="Times New Roman"/>
          <w:kern w:val="2"/>
          <w:sz w:val="20"/>
          <w:lang w:eastAsia="ko-KR"/>
        </w:rPr>
        <w:t>dest</w:t>
      </w:r>
      <w:proofErr w:type="spellEnd"/>
      <w:r w:rsidRPr="003923A6">
        <w:rPr>
          <w:rFonts w:ascii="Times New Roman" w:eastAsia="맑은 고딕" w:hAnsi="Times New Roman" w:cs="Times New Roman"/>
          <w:kern w:val="2"/>
          <w:sz w:val="20"/>
          <w:lang w:eastAsia="ko-KR"/>
        </w:rPr>
        <w:t>)</w:t>
      </w:r>
    </w:p>
    <w:p w14:paraId="03437428" w14:textId="77777777" w:rsidR="001A5844" w:rsidRDefault="001A5844" w:rsidP="00A021C2">
      <w:pPr>
        <w:ind w:right="4"/>
        <w:jc w:val="both"/>
        <w:rPr>
          <w:rFonts w:ascii="Times New Roman" w:hAnsi="Times New Roman" w:cs="Times New Roman"/>
          <w:b/>
          <w:bCs/>
          <w:sz w:val="24"/>
          <w:szCs w:val="24"/>
        </w:rPr>
      </w:pPr>
    </w:p>
    <w:p w14:paraId="03382C52" w14:textId="4DCBD3E9" w:rsidR="00A86567" w:rsidRDefault="00186275" w:rsidP="001A5844">
      <w:pPr>
        <w:spacing w:line="360" w:lineRule="auto"/>
        <w:ind w:right="4"/>
        <w:jc w:val="both"/>
        <w:rPr>
          <w:rFonts w:ascii="Times New Roman" w:hAnsi="Times New Roman" w:cs="Times New Roman"/>
          <w:b/>
          <w:bCs/>
          <w:sz w:val="24"/>
          <w:szCs w:val="24"/>
        </w:rPr>
      </w:pPr>
      <w:r w:rsidRPr="00186275">
        <w:rPr>
          <w:rFonts w:ascii="Times New Roman" w:hAnsi="Times New Roman" w:cs="Times New Roman"/>
          <w:b/>
          <w:bCs/>
          <w:sz w:val="24"/>
          <w:szCs w:val="24"/>
        </w:rPr>
        <w:t>5.</w:t>
      </w:r>
      <w:r w:rsidR="000C5DE4" w:rsidRPr="00186275">
        <w:rPr>
          <w:rFonts w:ascii="Times New Roman" w:hAnsi="Times New Roman" w:cs="Times New Roman"/>
          <w:b/>
          <w:bCs/>
          <w:sz w:val="24"/>
          <w:szCs w:val="24"/>
        </w:rPr>
        <w:t xml:space="preserve"> </w:t>
      </w:r>
      <w:r w:rsidRPr="00186275">
        <w:rPr>
          <w:rFonts w:ascii="Times New Roman" w:hAnsi="Times New Roman" w:cs="Times New Roman"/>
          <w:b/>
          <w:bCs/>
          <w:sz w:val="24"/>
          <w:szCs w:val="24"/>
        </w:rPr>
        <w:t>Experiment</w:t>
      </w:r>
    </w:p>
    <w:p w14:paraId="71EF6689" w14:textId="5D307C67" w:rsidR="00517C01" w:rsidRPr="00D928F0" w:rsidRDefault="00D928F0" w:rsidP="001A5844">
      <w:pPr>
        <w:spacing w:line="360" w:lineRule="auto"/>
        <w:ind w:right="4"/>
        <w:jc w:val="both"/>
        <w:rPr>
          <w:rFonts w:ascii="Times New Roman" w:hAnsi="Times New Roman" w:cs="Times New Roman"/>
          <w:b/>
          <w:bCs/>
        </w:rPr>
      </w:pPr>
      <w:r>
        <w:rPr>
          <w:rFonts w:ascii="Times New Roman" w:hAnsi="Times New Roman" w:cs="Times New Roman"/>
          <w:b/>
          <w:bCs/>
        </w:rPr>
        <w:t xml:space="preserve">5.1. </w:t>
      </w:r>
      <w:r w:rsidR="00517C01" w:rsidRPr="00D928F0">
        <w:rPr>
          <w:rFonts w:ascii="Times New Roman" w:hAnsi="Times New Roman" w:cs="Times New Roman"/>
          <w:b/>
          <w:bCs/>
        </w:rPr>
        <w:t>Setup</w:t>
      </w:r>
      <w:r w:rsidR="00A86567" w:rsidRPr="00D928F0">
        <w:rPr>
          <w:rFonts w:ascii="Times New Roman" w:hAnsi="Times New Roman" w:cs="Times New Roman"/>
          <w:b/>
          <w:bCs/>
        </w:rPr>
        <w:tab/>
      </w:r>
    </w:p>
    <w:p w14:paraId="2368C449" w14:textId="77777777" w:rsidR="00D928F0" w:rsidRDefault="00D928F0" w:rsidP="00D928F0">
      <w:pPr>
        <w:ind w:right="4" w:firstLine="720"/>
        <w:jc w:val="both"/>
        <w:rPr>
          <w:rFonts w:ascii="Times New Roman" w:hAnsi="Times New Roman" w:cs="Times New Roman"/>
        </w:rPr>
      </w:pPr>
    </w:p>
    <w:p w14:paraId="5B29F2AE" w14:textId="77777777" w:rsidR="00D928F0" w:rsidRDefault="00AB4BF2" w:rsidP="001A5844">
      <w:pPr>
        <w:ind w:right="4" w:firstLineChars="100" w:firstLine="220"/>
        <w:jc w:val="both"/>
        <w:rPr>
          <w:rFonts w:ascii="Times New Roman" w:hAnsi="Times New Roman" w:cs="Times New Roman"/>
        </w:rPr>
      </w:pPr>
      <w:r>
        <w:rPr>
          <w:rFonts w:ascii="Times New Roman" w:hAnsi="Times New Roman" w:cs="Times New Roman"/>
        </w:rPr>
        <w:t xml:space="preserve">First, </w:t>
      </w:r>
      <w:r w:rsidR="00880D17">
        <w:rPr>
          <w:rFonts w:ascii="Times New Roman" w:hAnsi="Times New Roman" w:cs="Times New Roman"/>
        </w:rPr>
        <w:t xml:space="preserve">we need to decolorize the images so create a function to turn the images to black &amp; white. Because the process to decolorize of images can take a while, we will pass a ‘parallel’ function where it can run several processes in parallel. This will save a lot of time. </w:t>
      </w:r>
    </w:p>
    <w:p w14:paraId="5C6977D2" w14:textId="17A1475D" w:rsidR="00D928F0" w:rsidRDefault="00D928F0" w:rsidP="001A5844">
      <w:pPr>
        <w:ind w:right="4"/>
        <w:jc w:val="both"/>
        <w:rPr>
          <w:rFonts w:ascii="Times New Roman" w:hAnsi="Times New Roman" w:cs="Times New Roman"/>
        </w:rPr>
      </w:pPr>
    </w:p>
    <w:p w14:paraId="213B8B56" w14:textId="77777777" w:rsidR="001A5844" w:rsidRDefault="001A5844" w:rsidP="001A5844">
      <w:pPr>
        <w:ind w:right="4"/>
        <w:jc w:val="both"/>
        <w:rPr>
          <w:rFonts w:ascii="Times New Roman" w:hAnsi="Times New Roman" w:cs="Times New Roman"/>
        </w:rPr>
      </w:pPr>
    </w:p>
    <w:p w14:paraId="43AD74E7" w14:textId="6E1AE10D" w:rsidR="00D928F0" w:rsidRDefault="00D928F0" w:rsidP="00D928F0">
      <w:pPr>
        <w:ind w:right="4"/>
        <w:jc w:val="both"/>
        <w:rPr>
          <w:rFonts w:ascii="Times New Roman" w:hAnsi="Times New Roman" w:cs="Times New Roman"/>
          <w:b/>
          <w:bCs/>
        </w:rPr>
      </w:pPr>
      <w:r w:rsidRPr="00D928F0">
        <w:rPr>
          <w:rFonts w:ascii="Times New Roman" w:hAnsi="Times New Roman" w:cs="Times New Roman"/>
          <w:b/>
          <w:bCs/>
        </w:rPr>
        <w:t>5.1.2 Pre-train generator</w:t>
      </w:r>
    </w:p>
    <w:p w14:paraId="56163A19" w14:textId="0A5BDA14" w:rsidR="00D928F0" w:rsidRDefault="00880D17" w:rsidP="001A5844">
      <w:pPr>
        <w:ind w:right="4" w:firstLineChars="100" w:firstLine="220"/>
        <w:jc w:val="both"/>
        <w:rPr>
          <w:rFonts w:ascii="Times New Roman" w:hAnsi="Times New Roman" w:cs="Times New Roman"/>
        </w:rPr>
      </w:pPr>
      <w:r>
        <w:rPr>
          <w:rFonts w:ascii="Times New Roman" w:hAnsi="Times New Roman" w:cs="Times New Roman"/>
        </w:rPr>
        <w:t xml:space="preserve">Second, </w:t>
      </w:r>
      <w:r w:rsidR="00AB4BF2">
        <w:rPr>
          <w:rFonts w:ascii="Times New Roman" w:hAnsi="Times New Roman" w:cs="Times New Roman"/>
        </w:rPr>
        <w:t xml:space="preserve">we pre-train the generator on the training set which we have converted from colored to grayscale. </w:t>
      </w:r>
      <w:r>
        <w:rPr>
          <w:rFonts w:ascii="Times New Roman" w:hAnsi="Times New Roman" w:cs="Times New Roman"/>
        </w:rPr>
        <w:t>We set the batch size 32 and size 128 pixels.</w:t>
      </w:r>
      <w:r w:rsidR="00EC16F3">
        <w:rPr>
          <w:rFonts w:ascii="Times New Roman" w:hAnsi="Times New Roman" w:cs="Times New Roman"/>
        </w:rPr>
        <w:t xml:space="preserve"> We use the </w:t>
      </w:r>
      <w:proofErr w:type="spellStart"/>
      <w:r w:rsidR="00EC16F3">
        <w:rPr>
          <w:rFonts w:ascii="Times New Roman" w:hAnsi="Times New Roman" w:cs="Times New Roman"/>
        </w:rPr>
        <w:t>get_</w:t>
      </w:r>
      <w:proofErr w:type="gramStart"/>
      <w:r w:rsidR="00EC16F3">
        <w:rPr>
          <w:rFonts w:ascii="Times New Roman" w:hAnsi="Times New Roman" w:cs="Times New Roman"/>
        </w:rPr>
        <w:t>data</w:t>
      </w:r>
      <w:proofErr w:type="spellEnd"/>
      <w:r w:rsidR="00EC16F3">
        <w:rPr>
          <w:rFonts w:ascii="Times New Roman" w:hAnsi="Times New Roman" w:cs="Times New Roman"/>
        </w:rPr>
        <w:t>(</w:t>
      </w:r>
      <w:proofErr w:type="gramEnd"/>
      <w:r w:rsidR="00EC16F3">
        <w:rPr>
          <w:rFonts w:ascii="Times New Roman" w:hAnsi="Times New Roman" w:cs="Times New Roman"/>
        </w:rPr>
        <w:t xml:space="preserve">) to create the data bunch where it will be use to create the leaner. To restore the image from learning from the original image, we going to use </w:t>
      </w:r>
      <w:proofErr w:type="spellStart"/>
      <w:r w:rsidR="00EC16F3">
        <w:rPr>
          <w:rFonts w:ascii="Times New Roman" w:hAnsi="Times New Roman" w:cs="Times New Roman"/>
        </w:rPr>
        <w:t>UNet</w:t>
      </w:r>
      <w:proofErr w:type="spellEnd"/>
      <w:r w:rsidR="00EC16F3">
        <w:rPr>
          <w:rFonts w:ascii="Times New Roman" w:hAnsi="Times New Roman" w:cs="Times New Roman"/>
        </w:rPr>
        <w:t xml:space="preserve">. We going to use this </w:t>
      </w:r>
      <w:proofErr w:type="spellStart"/>
      <w:r w:rsidR="00EC16F3">
        <w:rPr>
          <w:rFonts w:ascii="Times New Roman" w:hAnsi="Times New Roman" w:cs="Times New Roman"/>
        </w:rPr>
        <w:t>UNet</w:t>
      </w:r>
      <w:proofErr w:type="spellEnd"/>
      <w:r w:rsidR="00EC16F3">
        <w:rPr>
          <w:rFonts w:ascii="Times New Roman" w:hAnsi="Times New Roman" w:cs="Times New Roman"/>
        </w:rPr>
        <w:t xml:space="preserve"> to build the need for GANs. </w:t>
      </w:r>
      <w:r w:rsidR="00517C01">
        <w:rPr>
          <w:rFonts w:ascii="Times New Roman" w:hAnsi="Times New Roman" w:cs="Times New Roman"/>
        </w:rPr>
        <w:t xml:space="preserve">As per the requirement, transformed and normalized is used. In the normalize method, we are using the ImageNet stats because we will use a pre-trained model. We set the weight decay(wd) = 1e-3 and </w:t>
      </w:r>
      <w:proofErr w:type="spellStart"/>
      <w:r w:rsidR="00517C01">
        <w:rPr>
          <w:rFonts w:ascii="Times New Roman" w:hAnsi="Times New Roman" w:cs="Times New Roman"/>
        </w:rPr>
        <w:t>y_range</w:t>
      </w:r>
      <w:proofErr w:type="spellEnd"/>
      <w:r w:rsidR="00517C01">
        <w:rPr>
          <w:rFonts w:ascii="Times New Roman" w:hAnsi="Times New Roman" w:cs="Times New Roman"/>
        </w:rPr>
        <w:t xml:space="preserve"> (sigmoid function) = (-3.,3.). To compare the output with the original image we defined loss function as </w:t>
      </w:r>
      <w:proofErr w:type="spellStart"/>
      <w:proofErr w:type="gramStart"/>
      <w:r w:rsidR="00517C01">
        <w:rPr>
          <w:rFonts w:ascii="Times New Roman" w:hAnsi="Times New Roman" w:cs="Times New Roman"/>
        </w:rPr>
        <w:t>MSELossFlat</w:t>
      </w:r>
      <w:proofErr w:type="spellEnd"/>
      <w:r w:rsidR="00517C01">
        <w:rPr>
          <w:rFonts w:ascii="Times New Roman" w:hAnsi="Times New Roman" w:cs="Times New Roman"/>
        </w:rPr>
        <w:t>(</w:t>
      </w:r>
      <w:proofErr w:type="gramEnd"/>
      <w:r w:rsidR="00517C01">
        <w:rPr>
          <w:rFonts w:ascii="Times New Roman" w:hAnsi="Times New Roman" w:cs="Times New Roman"/>
        </w:rPr>
        <w:t xml:space="preserve">). After the </w:t>
      </w:r>
      <w:proofErr w:type="spellStart"/>
      <w:r w:rsidR="00517C01">
        <w:rPr>
          <w:rFonts w:ascii="Times New Roman" w:hAnsi="Times New Roman" w:cs="Times New Roman"/>
        </w:rPr>
        <w:t>UNet</w:t>
      </w:r>
      <w:proofErr w:type="spellEnd"/>
      <w:r w:rsidR="00517C01">
        <w:rPr>
          <w:rFonts w:ascii="Times New Roman" w:hAnsi="Times New Roman" w:cs="Times New Roman"/>
        </w:rPr>
        <w:t xml:space="preserve"> learner process is done, we will now fit the model. </w:t>
      </w:r>
      <w:r w:rsidR="00D928F0">
        <w:rPr>
          <w:rFonts w:ascii="Times New Roman" w:hAnsi="Times New Roman" w:cs="Times New Roman"/>
        </w:rPr>
        <w:t xml:space="preserve">Since the fitting model happens with freezing, to use transfer learning, we will unfreeze the pre-trained part of </w:t>
      </w:r>
      <w:proofErr w:type="spellStart"/>
      <w:r w:rsidR="00D928F0">
        <w:rPr>
          <w:rFonts w:ascii="Times New Roman" w:hAnsi="Times New Roman" w:cs="Times New Roman"/>
        </w:rPr>
        <w:t>UNet</w:t>
      </w:r>
      <w:proofErr w:type="spellEnd"/>
      <w:r w:rsidR="00D928F0">
        <w:rPr>
          <w:rFonts w:ascii="Times New Roman" w:hAnsi="Times New Roman" w:cs="Times New Roman"/>
        </w:rPr>
        <w:t>.</w:t>
      </w:r>
    </w:p>
    <w:p w14:paraId="2E630205" w14:textId="0D35343C" w:rsidR="00D928F0" w:rsidRDefault="00D928F0" w:rsidP="00D928F0">
      <w:pPr>
        <w:ind w:right="4"/>
        <w:jc w:val="both"/>
        <w:rPr>
          <w:rFonts w:ascii="Times New Roman" w:hAnsi="Times New Roman" w:cs="Times New Roman"/>
        </w:rPr>
      </w:pPr>
    </w:p>
    <w:p w14:paraId="4D21962C" w14:textId="6213229F" w:rsidR="007608A3" w:rsidRDefault="007608A3" w:rsidP="00D928F0">
      <w:pPr>
        <w:ind w:right="4"/>
        <w:jc w:val="both"/>
        <w:rPr>
          <w:rFonts w:ascii="Times New Roman" w:hAnsi="Times New Roman" w:cs="Times New Roman"/>
        </w:rPr>
      </w:pPr>
      <w:r>
        <w:rPr>
          <w:rFonts w:ascii="Times New Roman" w:hAnsi="Times New Roman" w:cs="Times New Roman"/>
          <w:noProof/>
        </w:rPr>
        <w:drawing>
          <wp:inline distT="0" distB="0" distL="0" distR="0" wp14:anchorId="0F71B1B1" wp14:editId="6AF55D8F">
            <wp:extent cx="2743200" cy="2644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644775"/>
                    </a:xfrm>
                    <a:prstGeom prst="rect">
                      <a:avLst/>
                    </a:prstGeom>
                  </pic:spPr>
                </pic:pic>
              </a:graphicData>
            </a:graphic>
          </wp:inline>
        </w:drawing>
      </w:r>
    </w:p>
    <w:p w14:paraId="1324085A" w14:textId="19789F7E" w:rsidR="007608A3" w:rsidRDefault="007608A3" w:rsidP="00D928F0">
      <w:pPr>
        <w:ind w:right="4"/>
        <w:jc w:val="both"/>
        <w:rPr>
          <w:rFonts w:ascii="Times New Roman" w:hAnsi="Times New Roman" w:cs="Times New Roman"/>
        </w:rPr>
      </w:pPr>
      <w:r>
        <w:rPr>
          <w:rFonts w:ascii="Times New Roman" w:hAnsi="Times New Roman" w:cs="Times New Roman"/>
        </w:rPr>
        <w:t>Figure 1 – generated images</w:t>
      </w:r>
    </w:p>
    <w:p w14:paraId="18EE6587" w14:textId="77777777" w:rsidR="007608A3" w:rsidRDefault="007608A3" w:rsidP="00D928F0">
      <w:pPr>
        <w:ind w:right="4"/>
        <w:jc w:val="both"/>
        <w:rPr>
          <w:rFonts w:ascii="Times New Roman" w:hAnsi="Times New Roman" w:cs="Times New Roman"/>
        </w:rPr>
      </w:pPr>
    </w:p>
    <w:p w14:paraId="26BE5154" w14:textId="66212708" w:rsidR="00F95CA2" w:rsidRDefault="00D928F0" w:rsidP="00D928F0">
      <w:pPr>
        <w:ind w:right="4"/>
        <w:jc w:val="both"/>
        <w:rPr>
          <w:rFonts w:ascii="Times New Roman" w:hAnsi="Times New Roman" w:cs="Times New Roman"/>
          <w:b/>
          <w:bCs/>
        </w:rPr>
      </w:pPr>
      <w:r w:rsidRPr="00D928F0">
        <w:rPr>
          <w:rFonts w:ascii="Times New Roman" w:hAnsi="Times New Roman" w:cs="Times New Roman"/>
          <w:b/>
          <w:bCs/>
        </w:rPr>
        <w:t>5.1.</w:t>
      </w:r>
      <w:r>
        <w:rPr>
          <w:rFonts w:ascii="Times New Roman" w:hAnsi="Times New Roman" w:cs="Times New Roman"/>
          <w:b/>
          <w:bCs/>
        </w:rPr>
        <w:t>3</w:t>
      </w:r>
      <w:r w:rsidRPr="00D928F0">
        <w:rPr>
          <w:rFonts w:ascii="Times New Roman" w:hAnsi="Times New Roman" w:cs="Times New Roman"/>
          <w:b/>
          <w:bCs/>
        </w:rPr>
        <w:t xml:space="preserve"> Pre-train discriminator</w:t>
      </w:r>
    </w:p>
    <w:p w14:paraId="38CE4DB7" w14:textId="5D883E1F" w:rsidR="00D928F0" w:rsidRDefault="00D928F0" w:rsidP="00D928F0">
      <w:pPr>
        <w:ind w:right="4"/>
        <w:jc w:val="both"/>
        <w:rPr>
          <w:rFonts w:ascii="Times New Roman" w:hAnsi="Times New Roman" w:cs="Times New Roman"/>
          <w:b/>
          <w:bCs/>
        </w:rPr>
      </w:pPr>
    </w:p>
    <w:p w14:paraId="4EC40088" w14:textId="045D36D7" w:rsidR="00D928F0" w:rsidRDefault="00D928F0" w:rsidP="001A5844">
      <w:pPr>
        <w:ind w:right="4" w:firstLineChars="100" w:firstLine="220"/>
        <w:jc w:val="both"/>
        <w:rPr>
          <w:rFonts w:ascii="Times New Roman" w:hAnsi="Times New Roman" w:cs="Times New Roman"/>
        </w:rPr>
      </w:pPr>
      <w:r>
        <w:rPr>
          <w:rFonts w:ascii="Times New Roman" w:hAnsi="Times New Roman" w:cs="Times New Roman"/>
        </w:rPr>
        <w:t>Third, we will use the generator generated images and the original images to train the discriminator</w:t>
      </w:r>
      <w:r w:rsidR="007608A3">
        <w:rPr>
          <w:rFonts w:ascii="Times New Roman" w:hAnsi="Times New Roman" w:cs="Times New Roman"/>
        </w:rPr>
        <w:t xml:space="preserve">. We created a path and folder to save our generated images. </w:t>
      </w:r>
      <w:r w:rsidR="00C95174">
        <w:rPr>
          <w:rFonts w:ascii="Times New Roman" w:hAnsi="Times New Roman" w:cs="Times New Roman"/>
        </w:rPr>
        <w:t xml:space="preserve">Next, we define the </w:t>
      </w:r>
      <w:proofErr w:type="spellStart"/>
      <w:r w:rsidR="00C95174">
        <w:rPr>
          <w:rFonts w:ascii="Times New Roman" w:hAnsi="Times New Roman" w:cs="Times New Roman"/>
        </w:rPr>
        <w:t>get_crit_data</w:t>
      </w:r>
      <w:proofErr w:type="spellEnd"/>
      <w:r w:rsidR="00C95174">
        <w:rPr>
          <w:rFonts w:ascii="Times New Roman" w:hAnsi="Times New Roman" w:cs="Times New Roman"/>
        </w:rPr>
        <w:t xml:space="preserve"> classifier and define learner for the classifier. While defining the learner, </w:t>
      </w:r>
      <w:proofErr w:type="spellStart"/>
      <w:r w:rsidR="00C95174">
        <w:rPr>
          <w:rFonts w:ascii="Times New Roman" w:hAnsi="Times New Roman" w:cs="Times New Roman"/>
        </w:rPr>
        <w:t>gan_critic</w:t>
      </w:r>
      <w:proofErr w:type="spellEnd"/>
      <w:r w:rsidR="00C95174">
        <w:rPr>
          <w:rFonts w:ascii="Times New Roman" w:hAnsi="Times New Roman" w:cs="Times New Roman"/>
        </w:rPr>
        <w:t xml:space="preserve"> is use to give a binary classifier suitable for GAN. </w:t>
      </w:r>
      <w:proofErr w:type="spellStart"/>
      <w:r w:rsidR="00C95174" w:rsidRPr="00C95174">
        <w:rPr>
          <w:rFonts w:ascii="Times New Roman" w:hAnsi="Times New Roman" w:cs="Times New Roman"/>
        </w:rPr>
        <w:t>accuracy_thresh_expand</w:t>
      </w:r>
      <w:proofErr w:type="spellEnd"/>
      <w:r w:rsidR="00C95174">
        <w:rPr>
          <w:rFonts w:ascii="Times New Roman" w:hAnsi="Times New Roman" w:cs="Times New Roman"/>
        </w:rPr>
        <w:t xml:space="preserve"> is used because there are </w:t>
      </w:r>
      <w:r w:rsidR="00B471D7">
        <w:rPr>
          <w:rFonts w:ascii="Times New Roman" w:hAnsi="Times New Roman" w:cs="Times New Roman"/>
        </w:rPr>
        <w:t>slightly</w:t>
      </w:r>
      <w:r w:rsidR="00C95174">
        <w:rPr>
          <w:rFonts w:ascii="Times New Roman" w:hAnsi="Times New Roman" w:cs="Times New Roman"/>
        </w:rPr>
        <w:t xml:space="preserve"> different in architecture and loss function.</w:t>
      </w:r>
      <w:r w:rsidR="00B471D7">
        <w:rPr>
          <w:rFonts w:ascii="Times New Roman" w:hAnsi="Times New Roman" w:cs="Times New Roman"/>
        </w:rPr>
        <w:t xml:space="preserve"> We call </w:t>
      </w:r>
      <w:proofErr w:type="spellStart"/>
      <w:r w:rsidR="00B471D7" w:rsidRPr="00B471D7">
        <w:rPr>
          <w:rFonts w:ascii="Times New Roman" w:hAnsi="Times New Roman" w:cs="Times New Roman"/>
        </w:rPr>
        <w:t>create_critic_learner</w:t>
      </w:r>
      <w:proofErr w:type="spellEnd"/>
      <w:r w:rsidR="00B471D7" w:rsidRPr="00B471D7">
        <w:rPr>
          <w:rFonts w:ascii="Times New Roman" w:hAnsi="Times New Roman" w:cs="Times New Roman"/>
        </w:rPr>
        <w:t xml:space="preserve"> function to create our </w:t>
      </w:r>
      <w:r w:rsidR="00B471D7">
        <w:rPr>
          <w:rFonts w:ascii="Times New Roman" w:hAnsi="Times New Roman" w:cs="Times New Roman"/>
        </w:rPr>
        <w:t>discriminator.</w:t>
      </w:r>
    </w:p>
    <w:p w14:paraId="685BA02D" w14:textId="1E1CD483" w:rsidR="00B471D7" w:rsidRDefault="00B471D7" w:rsidP="00D928F0">
      <w:pPr>
        <w:ind w:right="4"/>
        <w:jc w:val="both"/>
        <w:rPr>
          <w:rFonts w:ascii="Times New Roman" w:hAnsi="Times New Roman" w:cs="Times New Roman"/>
        </w:rPr>
      </w:pPr>
    </w:p>
    <w:p w14:paraId="53116A39" w14:textId="6B5E6A30" w:rsidR="00B471D7" w:rsidRDefault="00B471D7" w:rsidP="00D928F0">
      <w:pPr>
        <w:ind w:right="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5FFF5E" wp14:editId="4C476E47">
            <wp:extent cx="2743200" cy="1856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743200" cy="1856105"/>
                    </a:xfrm>
                    <a:prstGeom prst="rect">
                      <a:avLst/>
                    </a:prstGeom>
                  </pic:spPr>
                </pic:pic>
              </a:graphicData>
            </a:graphic>
          </wp:inline>
        </w:drawing>
      </w:r>
    </w:p>
    <w:p w14:paraId="7CF36DFD" w14:textId="5E82B091" w:rsidR="00B471D7" w:rsidRDefault="00B471D7" w:rsidP="00D928F0">
      <w:pPr>
        <w:ind w:right="4"/>
        <w:jc w:val="both"/>
        <w:rPr>
          <w:rFonts w:ascii="Times New Roman" w:hAnsi="Times New Roman" w:cs="Times New Roman"/>
        </w:rPr>
      </w:pPr>
      <w:r>
        <w:rPr>
          <w:rFonts w:ascii="Times New Roman" w:hAnsi="Times New Roman" w:cs="Times New Roman"/>
        </w:rPr>
        <w:t xml:space="preserve">Figure 2 - </w:t>
      </w:r>
      <w:proofErr w:type="spellStart"/>
      <w:r w:rsidRPr="00B471D7">
        <w:rPr>
          <w:rFonts w:ascii="Times New Roman" w:hAnsi="Times New Roman" w:cs="Times New Roman"/>
        </w:rPr>
        <w:t>learn_critic.fit_one_</w:t>
      </w:r>
      <w:proofErr w:type="gramStart"/>
      <w:r w:rsidRPr="00B471D7">
        <w:rPr>
          <w:rFonts w:ascii="Times New Roman" w:hAnsi="Times New Roman" w:cs="Times New Roman"/>
        </w:rPr>
        <w:t>cycle</w:t>
      </w:r>
      <w:proofErr w:type="spellEnd"/>
      <w:r w:rsidRPr="00B471D7">
        <w:rPr>
          <w:rFonts w:ascii="Times New Roman" w:hAnsi="Times New Roman" w:cs="Times New Roman"/>
        </w:rPr>
        <w:t>(</w:t>
      </w:r>
      <w:proofErr w:type="gramEnd"/>
      <w:r>
        <w:rPr>
          <w:rFonts w:ascii="Times New Roman" w:hAnsi="Times New Roman" w:cs="Times New Roman"/>
        </w:rPr>
        <w:t>10</w:t>
      </w:r>
      <w:r w:rsidRPr="00B471D7">
        <w:rPr>
          <w:rFonts w:ascii="Times New Roman" w:hAnsi="Times New Roman" w:cs="Times New Roman"/>
        </w:rPr>
        <w:t>, 1e-3)</w:t>
      </w:r>
    </w:p>
    <w:p w14:paraId="56BCA33C" w14:textId="1DCF189B" w:rsidR="00B471D7" w:rsidRDefault="00B471D7" w:rsidP="00D928F0">
      <w:pPr>
        <w:ind w:right="4"/>
        <w:jc w:val="both"/>
        <w:rPr>
          <w:rFonts w:ascii="Times New Roman" w:hAnsi="Times New Roman" w:cs="Times New Roman"/>
        </w:rPr>
      </w:pPr>
    </w:p>
    <w:p w14:paraId="2CEFA3B0" w14:textId="3A6ACE9C" w:rsidR="00B471D7" w:rsidRDefault="00B471D7" w:rsidP="001A5844">
      <w:pPr>
        <w:ind w:right="4" w:firstLineChars="100" w:firstLine="220"/>
        <w:jc w:val="both"/>
        <w:rPr>
          <w:rFonts w:ascii="Times New Roman" w:hAnsi="Times New Roman" w:cs="Times New Roman"/>
        </w:rPr>
      </w:pPr>
      <w:r w:rsidRPr="00B471D7">
        <w:rPr>
          <w:rFonts w:ascii="Times New Roman" w:hAnsi="Times New Roman" w:cs="Times New Roman"/>
        </w:rPr>
        <w:t xml:space="preserve">After 10 epochs, the discriminator was able to tell if the image is generated with </w:t>
      </w:r>
      <w:r>
        <w:rPr>
          <w:rFonts w:ascii="Times New Roman" w:hAnsi="Times New Roman" w:cs="Times New Roman"/>
        </w:rPr>
        <w:t>96</w:t>
      </w:r>
      <w:r w:rsidRPr="00B471D7">
        <w:rPr>
          <w:rFonts w:ascii="Times New Roman" w:hAnsi="Times New Roman" w:cs="Times New Roman"/>
        </w:rPr>
        <w:t>% accuracy.</w:t>
      </w:r>
      <w:r>
        <w:rPr>
          <w:rFonts w:ascii="Times New Roman" w:hAnsi="Times New Roman" w:cs="Times New Roman"/>
        </w:rPr>
        <w:t xml:space="preserve"> We have a good learner in differentiating generated images from original images.</w:t>
      </w:r>
    </w:p>
    <w:p w14:paraId="2E85172E" w14:textId="42D717C0" w:rsidR="00B471D7" w:rsidRDefault="00B471D7" w:rsidP="00D928F0">
      <w:pPr>
        <w:ind w:right="4"/>
        <w:jc w:val="both"/>
        <w:rPr>
          <w:rFonts w:ascii="Times New Roman" w:hAnsi="Times New Roman" w:cs="Times New Roman"/>
        </w:rPr>
      </w:pPr>
    </w:p>
    <w:p w14:paraId="50B70AFF" w14:textId="6B228C1D" w:rsidR="00B471D7" w:rsidRDefault="00B471D7" w:rsidP="00D928F0">
      <w:pPr>
        <w:ind w:right="4"/>
        <w:jc w:val="both"/>
        <w:rPr>
          <w:rFonts w:ascii="Times New Roman" w:hAnsi="Times New Roman" w:cs="Times New Roman"/>
          <w:b/>
          <w:bCs/>
        </w:rPr>
      </w:pPr>
      <w:r>
        <w:rPr>
          <w:rFonts w:ascii="Times New Roman" w:hAnsi="Times New Roman" w:cs="Times New Roman"/>
          <w:b/>
          <w:bCs/>
        </w:rPr>
        <w:lastRenderedPageBreak/>
        <w:t>5.1.3 GAN</w:t>
      </w:r>
    </w:p>
    <w:p w14:paraId="276620A9" w14:textId="13FFAB12" w:rsidR="00B471D7" w:rsidRDefault="00B471D7" w:rsidP="00D928F0">
      <w:pPr>
        <w:ind w:right="4"/>
        <w:jc w:val="both"/>
        <w:rPr>
          <w:rFonts w:ascii="Times New Roman" w:hAnsi="Times New Roman" w:cs="Times New Roman"/>
          <w:b/>
          <w:bCs/>
        </w:rPr>
      </w:pPr>
    </w:p>
    <w:p w14:paraId="00FECF89" w14:textId="2EDE39A7" w:rsidR="00DD0079" w:rsidRDefault="00B471D7" w:rsidP="001A5844">
      <w:pPr>
        <w:ind w:right="4" w:firstLineChars="100" w:firstLine="220"/>
        <w:jc w:val="both"/>
        <w:rPr>
          <w:rFonts w:ascii="Times New Roman" w:hAnsi="Times New Roman" w:cs="Times New Roman"/>
        </w:rPr>
      </w:pPr>
      <w:r>
        <w:rPr>
          <w:rFonts w:ascii="Times New Roman" w:hAnsi="Times New Roman" w:cs="Times New Roman"/>
        </w:rPr>
        <w:t xml:space="preserve">Now we train </w:t>
      </w:r>
      <w:r w:rsidR="0079464C">
        <w:rPr>
          <w:rFonts w:ascii="Times New Roman" w:hAnsi="Times New Roman" w:cs="Times New Roman"/>
        </w:rPr>
        <w:t xml:space="preserve">pre-trained generator and pre-trained discriminator. We pass </w:t>
      </w:r>
      <w:proofErr w:type="spellStart"/>
      <w:r w:rsidR="0079464C">
        <w:rPr>
          <w:rFonts w:ascii="Times New Roman" w:hAnsi="Times New Roman" w:cs="Times New Roman"/>
        </w:rPr>
        <w:t>GANLearner</w:t>
      </w:r>
      <w:proofErr w:type="spellEnd"/>
      <w:r w:rsidR="0079464C">
        <w:rPr>
          <w:rFonts w:ascii="Times New Roman" w:hAnsi="Times New Roman" w:cs="Times New Roman"/>
        </w:rPr>
        <w:t xml:space="preserve"> in our generator and discriminator. We set our </w:t>
      </w:r>
      <w:proofErr w:type="spellStart"/>
      <w:r w:rsidR="0079464C">
        <w:rPr>
          <w:rFonts w:ascii="Times New Roman" w:hAnsi="Times New Roman" w:cs="Times New Roman"/>
        </w:rPr>
        <w:t>weights_get</w:t>
      </w:r>
      <w:proofErr w:type="spellEnd"/>
      <w:r w:rsidR="0079464C">
        <w:rPr>
          <w:rFonts w:ascii="Times New Roman" w:hAnsi="Times New Roman" w:cs="Times New Roman"/>
        </w:rPr>
        <w:t xml:space="preserve"> = (1.,100.). The value 100 gives the </w:t>
      </w:r>
      <w:r w:rsidR="0079464C" w:rsidRPr="0079464C">
        <w:rPr>
          <w:rFonts w:ascii="Times New Roman" w:hAnsi="Times New Roman" w:cs="Times New Roman"/>
        </w:rPr>
        <w:t>generator huge incentive to learn generating images close to</w:t>
      </w:r>
      <w:r w:rsidR="0079464C">
        <w:rPr>
          <w:rFonts w:ascii="Times New Roman" w:hAnsi="Times New Roman" w:cs="Times New Roman"/>
        </w:rPr>
        <w:t xml:space="preserve"> </w:t>
      </w:r>
      <w:r w:rsidR="0079464C" w:rsidRPr="0079464C">
        <w:rPr>
          <w:rFonts w:ascii="Times New Roman" w:hAnsi="Times New Roman" w:cs="Times New Roman"/>
        </w:rPr>
        <w:t>ground truth.</w:t>
      </w:r>
      <w:r w:rsidR="0079464C">
        <w:rPr>
          <w:rFonts w:ascii="Times New Roman" w:hAnsi="Times New Roman" w:cs="Times New Roman"/>
        </w:rPr>
        <w:t xml:space="preserve"> And we set betas = (0.,0.5) because </w:t>
      </w:r>
      <w:r w:rsidR="0079464C" w:rsidRPr="0079464C">
        <w:rPr>
          <w:rFonts w:ascii="Times New Roman" w:hAnsi="Times New Roman" w:cs="Times New Roman"/>
        </w:rPr>
        <w:t>decreasing beta</w:t>
      </w:r>
      <w:r w:rsidR="00DD0079">
        <w:rPr>
          <w:rFonts w:ascii="Times New Roman" w:hAnsi="Times New Roman" w:cs="Times New Roman"/>
        </w:rPr>
        <w:t>s</w:t>
      </w:r>
      <w:r w:rsidR="0079464C" w:rsidRPr="0079464C">
        <w:rPr>
          <w:rFonts w:ascii="Times New Roman" w:hAnsi="Times New Roman" w:cs="Times New Roman"/>
        </w:rPr>
        <w:t xml:space="preserve"> is effective in training GANs to prevent the discriminator learn too fast and the discriminator</w:t>
      </w:r>
      <w:r w:rsidR="0079464C">
        <w:rPr>
          <w:rFonts w:ascii="Times New Roman" w:hAnsi="Times New Roman" w:cs="Times New Roman"/>
        </w:rPr>
        <w:t xml:space="preserve"> </w:t>
      </w:r>
      <w:r w:rsidR="0079464C" w:rsidRPr="0079464C">
        <w:rPr>
          <w:rFonts w:ascii="Times New Roman" w:hAnsi="Times New Roman" w:cs="Times New Roman"/>
        </w:rPr>
        <w:t>loss drop to zero soon leading to the failure of learning for</w:t>
      </w:r>
      <w:r w:rsidR="0079464C">
        <w:rPr>
          <w:rFonts w:ascii="Times New Roman" w:hAnsi="Times New Roman" w:cs="Times New Roman"/>
        </w:rPr>
        <w:t xml:space="preserve"> </w:t>
      </w:r>
      <w:r w:rsidR="0079464C" w:rsidRPr="0079464C">
        <w:rPr>
          <w:rFonts w:ascii="Times New Roman" w:hAnsi="Times New Roman" w:cs="Times New Roman"/>
        </w:rPr>
        <w:t>the generator.</w:t>
      </w:r>
      <w:r w:rsidR="00DD0079">
        <w:rPr>
          <w:rFonts w:ascii="Times New Roman" w:hAnsi="Times New Roman" w:cs="Times New Roman"/>
        </w:rPr>
        <w:t xml:space="preserve"> [1</w:t>
      </w:r>
      <w:r w:rsidR="00C33F1B">
        <w:rPr>
          <w:rFonts w:ascii="Times New Roman" w:hAnsi="Times New Roman" w:cs="Times New Roman"/>
        </w:rPr>
        <w:t>0</w:t>
      </w:r>
      <w:r w:rsidR="00DD0079">
        <w:rPr>
          <w:rFonts w:ascii="Times New Roman" w:hAnsi="Times New Roman" w:cs="Times New Roman"/>
        </w:rPr>
        <w:t>] After training, here are the results.</w:t>
      </w:r>
    </w:p>
    <w:p w14:paraId="3EB6E293" w14:textId="77777777" w:rsidR="00DD0079" w:rsidRDefault="00DD0079" w:rsidP="0079464C">
      <w:pPr>
        <w:ind w:right="4"/>
        <w:jc w:val="both"/>
        <w:rPr>
          <w:rFonts w:ascii="Times New Roman" w:hAnsi="Times New Roman" w:cs="Times New Roman"/>
        </w:rPr>
      </w:pPr>
    </w:p>
    <w:p w14:paraId="52528371" w14:textId="141F42DD" w:rsidR="00B471D7" w:rsidRDefault="00DD0079" w:rsidP="0079464C">
      <w:pPr>
        <w:ind w:right="4"/>
        <w:jc w:val="both"/>
        <w:rPr>
          <w:rFonts w:ascii="Times New Roman" w:hAnsi="Times New Roman" w:cs="Times New Roman"/>
        </w:rPr>
      </w:pPr>
      <w:r>
        <w:rPr>
          <w:rFonts w:ascii="Times New Roman" w:hAnsi="Times New Roman" w:cs="Times New Roman"/>
          <w:noProof/>
        </w:rPr>
        <w:drawing>
          <wp:inline distT="0" distB="0" distL="0" distR="0" wp14:anchorId="6D86203C" wp14:editId="7FDBEBD0">
            <wp:extent cx="27432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621280"/>
                    </a:xfrm>
                    <a:prstGeom prst="rect">
                      <a:avLst/>
                    </a:prstGeom>
                  </pic:spPr>
                </pic:pic>
              </a:graphicData>
            </a:graphic>
          </wp:inline>
        </w:drawing>
      </w:r>
      <w:r w:rsidR="0079464C" w:rsidRPr="0079464C">
        <w:rPr>
          <w:rFonts w:ascii="Times New Roman" w:hAnsi="Times New Roman" w:cs="Times New Roman"/>
        </w:rPr>
        <w:cr/>
      </w:r>
      <w:r w:rsidR="006F5326">
        <w:rPr>
          <w:rFonts w:ascii="Times New Roman" w:hAnsi="Times New Roman" w:cs="Times New Roman"/>
        </w:rPr>
        <w:t>Figure 3 – GAN generated images</w:t>
      </w:r>
    </w:p>
    <w:p w14:paraId="5ED22BE3" w14:textId="3FEA9CB3" w:rsidR="00DD0079" w:rsidRDefault="00DD0079" w:rsidP="0079464C">
      <w:pPr>
        <w:ind w:right="4"/>
        <w:jc w:val="both"/>
        <w:rPr>
          <w:rFonts w:ascii="Times New Roman" w:hAnsi="Times New Roman" w:cs="Times New Roman"/>
        </w:rPr>
      </w:pPr>
    </w:p>
    <w:p w14:paraId="268A54D2" w14:textId="408D541F" w:rsidR="00DD0079" w:rsidRDefault="00DD0079" w:rsidP="0079464C">
      <w:pPr>
        <w:ind w:right="4"/>
        <w:jc w:val="both"/>
        <w:rPr>
          <w:rFonts w:ascii="Times New Roman" w:hAnsi="Times New Roman" w:cs="Times New Roman"/>
          <w:b/>
          <w:bCs/>
        </w:rPr>
      </w:pPr>
      <w:r>
        <w:rPr>
          <w:rFonts w:ascii="Times New Roman" w:hAnsi="Times New Roman" w:cs="Times New Roman"/>
          <w:b/>
          <w:bCs/>
        </w:rPr>
        <w:t xml:space="preserve">5.2 Comparing with </w:t>
      </w:r>
      <w:proofErr w:type="spellStart"/>
      <w:r>
        <w:rPr>
          <w:rFonts w:ascii="Times New Roman" w:hAnsi="Times New Roman" w:cs="Times New Roman"/>
          <w:b/>
          <w:bCs/>
        </w:rPr>
        <w:t>DeOldify</w:t>
      </w:r>
      <w:proofErr w:type="spellEnd"/>
    </w:p>
    <w:p w14:paraId="08E100A2" w14:textId="3AE1F263" w:rsidR="00DD0079" w:rsidRDefault="00DD0079" w:rsidP="0079464C">
      <w:pPr>
        <w:ind w:right="4"/>
        <w:jc w:val="both"/>
        <w:rPr>
          <w:rFonts w:ascii="Times New Roman" w:hAnsi="Times New Roman" w:cs="Times New Roman"/>
          <w:b/>
          <w:bCs/>
        </w:rPr>
      </w:pPr>
    </w:p>
    <w:p w14:paraId="091C87E6" w14:textId="070D8C5B" w:rsidR="00DD0079" w:rsidRDefault="006F5326" w:rsidP="001A5844">
      <w:pPr>
        <w:ind w:right="4" w:firstLineChars="100" w:firstLine="220"/>
        <w:jc w:val="both"/>
        <w:rPr>
          <w:rFonts w:ascii="Times New Roman" w:hAnsi="Times New Roman" w:cs="Times New Roman"/>
        </w:rPr>
      </w:pPr>
      <w:r>
        <w:rPr>
          <w:rFonts w:ascii="Times New Roman" w:hAnsi="Times New Roman" w:cs="Times New Roman"/>
        </w:rPr>
        <w:t xml:space="preserve">We compare one of our GAN images with the </w:t>
      </w:r>
      <w:proofErr w:type="spellStart"/>
      <w:r>
        <w:rPr>
          <w:rFonts w:ascii="Times New Roman" w:hAnsi="Times New Roman" w:cs="Times New Roman"/>
        </w:rPr>
        <w:t>DeOldify</w:t>
      </w:r>
      <w:proofErr w:type="spellEnd"/>
      <w:r>
        <w:rPr>
          <w:rFonts w:ascii="Times New Roman" w:hAnsi="Times New Roman" w:cs="Times New Roman"/>
        </w:rPr>
        <w:t xml:space="preserve"> to see how good </w:t>
      </w:r>
      <w:proofErr w:type="gramStart"/>
      <w:r>
        <w:rPr>
          <w:rFonts w:ascii="Times New Roman" w:hAnsi="Times New Roman" w:cs="Times New Roman"/>
        </w:rPr>
        <w:t>are our training</w:t>
      </w:r>
      <w:proofErr w:type="gramEnd"/>
      <w:r>
        <w:rPr>
          <w:rFonts w:ascii="Times New Roman" w:hAnsi="Times New Roman" w:cs="Times New Roman"/>
        </w:rPr>
        <w:t xml:space="preserve">. </w:t>
      </w:r>
    </w:p>
    <w:p w14:paraId="4FCDF906" w14:textId="77777777" w:rsidR="006F5326" w:rsidRDefault="006F5326" w:rsidP="0079464C">
      <w:pPr>
        <w:ind w:right="4"/>
        <w:jc w:val="both"/>
        <w:rPr>
          <w:rFonts w:ascii="Times New Roman" w:hAnsi="Times New Roman" w:cs="Times New Roman"/>
        </w:rPr>
      </w:pPr>
    </w:p>
    <w:p w14:paraId="4E779E66" w14:textId="5D10C28A" w:rsidR="006F5326" w:rsidRDefault="006F5326" w:rsidP="0079464C">
      <w:pPr>
        <w:ind w:right="4"/>
        <w:jc w:val="both"/>
        <w:rPr>
          <w:rFonts w:ascii="Times New Roman" w:hAnsi="Times New Roman" w:cs="Times New Roman"/>
        </w:rPr>
      </w:pPr>
      <w:r>
        <w:rPr>
          <w:rFonts w:ascii="Times New Roman" w:hAnsi="Times New Roman" w:cs="Times New Roman"/>
          <w:noProof/>
        </w:rPr>
        <w:drawing>
          <wp:inline distT="0" distB="0" distL="0" distR="0" wp14:anchorId="10C7A430" wp14:editId="11D2BFB2">
            <wp:extent cx="2743200" cy="2187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187575"/>
                    </a:xfrm>
                    <a:prstGeom prst="rect">
                      <a:avLst/>
                    </a:prstGeom>
                  </pic:spPr>
                </pic:pic>
              </a:graphicData>
            </a:graphic>
          </wp:inline>
        </w:drawing>
      </w:r>
    </w:p>
    <w:p w14:paraId="1A1155AE" w14:textId="1A8D2F56" w:rsidR="006F5326" w:rsidRDefault="006F5326" w:rsidP="0079464C">
      <w:pPr>
        <w:ind w:right="4"/>
        <w:jc w:val="both"/>
        <w:rPr>
          <w:rFonts w:ascii="Times New Roman" w:hAnsi="Times New Roman" w:cs="Times New Roman"/>
        </w:rPr>
      </w:pPr>
      <w:r>
        <w:rPr>
          <w:rFonts w:ascii="Times New Roman" w:hAnsi="Times New Roman" w:cs="Times New Roman"/>
        </w:rPr>
        <w:t xml:space="preserve">Figure </w:t>
      </w:r>
      <w:r w:rsidR="00213996">
        <w:rPr>
          <w:rFonts w:ascii="Times New Roman" w:hAnsi="Times New Roman" w:cs="Times New Roman"/>
        </w:rPr>
        <w:t>4</w:t>
      </w:r>
      <w:r>
        <w:rPr>
          <w:rFonts w:ascii="Times New Roman" w:hAnsi="Times New Roman" w:cs="Times New Roman"/>
        </w:rPr>
        <w:t xml:space="preserve"> – Black and white image</w:t>
      </w:r>
    </w:p>
    <w:p w14:paraId="7B24E804" w14:textId="700F8123" w:rsidR="006F5326" w:rsidRDefault="006F5326" w:rsidP="0079464C">
      <w:pPr>
        <w:ind w:right="4"/>
        <w:jc w:val="both"/>
        <w:rPr>
          <w:rFonts w:ascii="Times New Roman" w:hAnsi="Times New Roman" w:cs="Times New Roman"/>
        </w:rPr>
      </w:pPr>
    </w:p>
    <w:p w14:paraId="1DDA1387" w14:textId="493381E7" w:rsidR="006F5326" w:rsidRDefault="00213996" w:rsidP="0079464C">
      <w:pPr>
        <w:ind w:right="4"/>
        <w:jc w:val="both"/>
        <w:rPr>
          <w:rFonts w:ascii="Times New Roman" w:hAnsi="Times New Roman" w:cs="Times New Roman"/>
        </w:rPr>
      </w:pPr>
      <w:r>
        <w:rPr>
          <w:rFonts w:ascii="Times New Roman" w:hAnsi="Times New Roman" w:cs="Times New Roman"/>
          <w:noProof/>
        </w:rPr>
        <w:drawing>
          <wp:inline distT="0" distB="0" distL="0" distR="0" wp14:anchorId="580B5342" wp14:editId="4585EABC">
            <wp:extent cx="2720340" cy="1905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720340" cy="1905000"/>
                    </a:xfrm>
                    <a:prstGeom prst="rect">
                      <a:avLst/>
                    </a:prstGeom>
                  </pic:spPr>
                </pic:pic>
              </a:graphicData>
            </a:graphic>
          </wp:inline>
        </w:drawing>
      </w:r>
    </w:p>
    <w:p w14:paraId="77D2E105" w14:textId="67F6AA7A" w:rsidR="006F5326" w:rsidRDefault="006F5326" w:rsidP="0079464C">
      <w:pPr>
        <w:ind w:right="4"/>
        <w:jc w:val="both"/>
        <w:rPr>
          <w:rFonts w:ascii="Times New Roman" w:hAnsi="Times New Roman" w:cs="Times New Roman"/>
        </w:rPr>
      </w:pPr>
      <w:r>
        <w:rPr>
          <w:rFonts w:ascii="Times New Roman" w:hAnsi="Times New Roman" w:cs="Times New Roman"/>
        </w:rPr>
        <w:t xml:space="preserve">Figure </w:t>
      </w:r>
      <w:r w:rsidR="00213996">
        <w:rPr>
          <w:rFonts w:ascii="Times New Roman" w:hAnsi="Times New Roman" w:cs="Times New Roman"/>
        </w:rPr>
        <w:t>5 – GAN</w:t>
      </w:r>
    </w:p>
    <w:p w14:paraId="2B831CD9" w14:textId="5FF68786" w:rsidR="00213996" w:rsidRDefault="00213996" w:rsidP="0079464C">
      <w:pPr>
        <w:ind w:right="4"/>
        <w:jc w:val="both"/>
        <w:rPr>
          <w:rFonts w:ascii="Times New Roman" w:hAnsi="Times New Roman" w:cs="Times New Roman"/>
        </w:rPr>
      </w:pPr>
    </w:p>
    <w:p w14:paraId="0FB9FF97" w14:textId="54B6BEC9" w:rsidR="00213996" w:rsidRDefault="00213996" w:rsidP="0079464C">
      <w:pPr>
        <w:ind w:right="4"/>
        <w:jc w:val="both"/>
        <w:rPr>
          <w:rFonts w:ascii="Times New Roman" w:hAnsi="Times New Roman" w:cs="Times New Roman"/>
        </w:rPr>
      </w:pPr>
      <w:r>
        <w:rPr>
          <w:rFonts w:ascii="Times New Roman" w:hAnsi="Times New Roman" w:cs="Times New Roman"/>
          <w:noProof/>
        </w:rPr>
        <w:drawing>
          <wp:inline distT="0" distB="0" distL="0" distR="0" wp14:anchorId="5F8363C5" wp14:editId="64E915D3">
            <wp:extent cx="2743200" cy="2188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188210"/>
                    </a:xfrm>
                    <a:prstGeom prst="rect">
                      <a:avLst/>
                    </a:prstGeom>
                  </pic:spPr>
                </pic:pic>
              </a:graphicData>
            </a:graphic>
          </wp:inline>
        </w:drawing>
      </w:r>
    </w:p>
    <w:p w14:paraId="01C20FE9" w14:textId="5560AA92" w:rsidR="00213996" w:rsidRDefault="00213996" w:rsidP="0079464C">
      <w:pPr>
        <w:ind w:right="4"/>
        <w:jc w:val="both"/>
        <w:rPr>
          <w:rFonts w:ascii="Times New Roman" w:hAnsi="Times New Roman" w:cs="Times New Roman"/>
        </w:rPr>
      </w:pPr>
      <w:r>
        <w:rPr>
          <w:rFonts w:ascii="Times New Roman" w:hAnsi="Times New Roman" w:cs="Times New Roman"/>
        </w:rPr>
        <w:t xml:space="preserve">Figure 6 - </w:t>
      </w:r>
      <w:proofErr w:type="spellStart"/>
      <w:r>
        <w:rPr>
          <w:rFonts w:ascii="Times New Roman" w:hAnsi="Times New Roman" w:cs="Times New Roman"/>
        </w:rPr>
        <w:t>Deoldify</w:t>
      </w:r>
      <w:proofErr w:type="spellEnd"/>
    </w:p>
    <w:p w14:paraId="157E72D3" w14:textId="787C92E7" w:rsidR="00213996" w:rsidRDefault="00213996" w:rsidP="0079464C">
      <w:pPr>
        <w:ind w:right="4"/>
        <w:jc w:val="both"/>
        <w:rPr>
          <w:rFonts w:ascii="Times New Roman" w:hAnsi="Times New Roman" w:cs="Times New Roman"/>
        </w:rPr>
      </w:pPr>
    </w:p>
    <w:p w14:paraId="5E1CAF63" w14:textId="1614EAF2" w:rsidR="00213996" w:rsidRDefault="00213996" w:rsidP="001A5844">
      <w:pPr>
        <w:ind w:right="4" w:firstLineChars="100" w:firstLine="220"/>
        <w:jc w:val="both"/>
        <w:rPr>
          <w:rFonts w:ascii="Times New Roman" w:hAnsi="Times New Roman" w:cs="Times New Roman"/>
        </w:rPr>
      </w:pPr>
      <w:r>
        <w:rPr>
          <w:rFonts w:ascii="Times New Roman" w:hAnsi="Times New Roman" w:cs="Times New Roman"/>
        </w:rPr>
        <w:t xml:space="preserve">After comparing, we can see that our GAN generated image is still not as good as </w:t>
      </w:r>
      <w:proofErr w:type="spellStart"/>
      <w:r>
        <w:rPr>
          <w:rFonts w:ascii="Times New Roman" w:hAnsi="Times New Roman" w:cs="Times New Roman"/>
        </w:rPr>
        <w:t>Deoldify</w:t>
      </w:r>
      <w:proofErr w:type="spellEnd"/>
      <w:r>
        <w:rPr>
          <w:rFonts w:ascii="Times New Roman" w:hAnsi="Times New Roman" w:cs="Times New Roman"/>
        </w:rPr>
        <w:t xml:space="preserve">. </w:t>
      </w:r>
      <w:proofErr w:type="spellStart"/>
      <w:r>
        <w:rPr>
          <w:rFonts w:ascii="Times New Roman" w:hAnsi="Times New Roman" w:cs="Times New Roman"/>
        </w:rPr>
        <w:t>Deoldify</w:t>
      </w:r>
      <w:proofErr w:type="spellEnd"/>
      <w:r>
        <w:rPr>
          <w:rFonts w:ascii="Times New Roman" w:hAnsi="Times New Roman" w:cs="Times New Roman"/>
        </w:rPr>
        <w:t xml:space="preserve"> generated images have good colors and contrast. Our color tones are lighter than </w:t>
      </w:r>
      <w:proofErr w:type="spellStart"/>
      <w:r>
        <w:rPr>
          <w:rFonts w:ascii="Times New Roman" w:hAnsi="Times New Roman" w:cs="Times New Roman"/>
        </w:rPr>
        <w:t>Deoldify</w:t>
      </w:r>
      <w:proofErr w:type="spellEnd"/>
      <w:r>
        <w:rPr>
          <w:rFonts w:ascii="Times New Roman" w:hAnsi="Times New Roman" w:cs="Times New Roman"/>
        </w:rPr>
        <w:t>.</w:t>
      </w:r>
    </w:p>
    <w:p w14:paraId="2D20ED10" w14:textId="77777777" w:rsidR="00C33F1B" w:rsidRDefault="00C33F1B" w:rsidP="00C33F1B">
      <w:pPr>
        <w:spacing w:line="360" w:lineRule="auto"/>
        <w:ind w:right="4"/>
        <w:jc w:val="both"/>
        <w:rPr>
          <w:rFonts w:ascii="Times New Roman" w:hAnsi="Times New Roman" w:cs="Times New Roman"/>
        </w:rPr>
      </w:pPr>
    </w:p>
    <w:p w14:paraId="3E572934" w14:textId="52882363" w:rsidR="00213996" w:rsidRDefault="00C33F1B" w:rsidP="00C33F1B">
      <w:pPr>
        <w:spacing w:line="360" w:lineRule="auto"/>
        <w:ind w:right="4"/>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00213996">
        <w:rPr>
          <w:rFonts w:ascii="Times New Roman" w:hAnsi="Times New Roman" w:cs="Times New Roman"/>
          <w:b/>
          <w:bCs/>
          <w:sz w:val="24"/>
          <w:szCs w:val="24"/>
        </w:rPr>
        <w:t>Conclusion</w:t>
      </w:r>
    </w:p>
    <w:p w14:paraId="63B4C81D" w14:textId="13DD51C2" w:rsidR="00213996" w:rsidRPr="00213996" w:rsidRDefault="00213996" w:rsidP="001A5844">
      <w:pPr>
        <w:ind w:right="4" w:firstLineChars="100" w:firstLine="220"/>
        <w:jc w:val="both"/>
        <w:rPr>
          <w:rFonts w:ascii="Times New Roman" w:hAnsi="Times New Roman" w:cs="Times New Roman"/>
        </w:rPr>
      </w:pPr>
      <w:r>
        <w:rPr>
          <w:rFonts w:ascii="Times New Roman" w:hAnsi="Times New Roman" w:cs="Times New Roman"/>
        </w:rPr>
        <w:t xml:space="preserve">In this project we colorize black &amp; white images in our case War images using GAN. As our GAN generated images is not as good as the </w:t>
      </w:r>
      <w:proofErr w:type="spellStart"/>
      <w:r>
        <w:rPr>
          <w:rFonts w:ascii="Times New Roman" w:hAnsi="Times New Roman" w:cs="Times New Roman"/>
        </w:rPr>
        <w:t>Deoldify</w:t>
      </w:r>
      <w:proofErr w:type="spellEnd"/>
      <w:r>
        <w:rPr>
          <w:rFonts w:ascii="Times New Roman" w:hAnsi="Times New Roman" w:cs="Times New Roman"/>
        </w:rPr>
        <w:t xml:space="preserve"> due to our </w:t>
      </w:r>
      <w:r w:rsidR="00AD2AC4">
        <w:rPr>
          <w:rFonts w:ascii="Times New Roman" w:hAnsi="Times New Roman" w:cs="Times New Roman"/>
        </w:rPr>
        <w:t>small-scale</w:t>
      </w:r>
      <w:r>
        <w:rPr>
          <w:rFonts w:ascii="Times New Roman" w:hAnsi="Times New Roman" w:cs="Times New Roman"/>
        </w:rPr>
        <w:t xml:space="preserve"> data</w:t>
      </w:r>
      <w:r w:rsidR="00AD2AC4">
        <w:rPr>
          <w:rFonts w:ascii="Times New Roman" w:hAnsi="Times New Roman" w:cs="Times New Roman"/>
        </w:rPr>
        <w:t>set, we think that we can increase our image dataset size so can our generator/discriminator/GAN can train better to give a prediction and result. Another room for improvement is finding the perfect learning rate, weight and increasing the number of epochs.</w:t>
      </w:r>
    </w:p>
    <w:p w14:paraId="0247681A" w14:textId="08716A4A" w:rsidR="00213996" w:rsidRDefault="00213996" w:rsidP="0079464C">
      <w:pPr>
        <w:ind w:right="4"/>
        <w:jc w:val="both"/>
        <w:rPr>
          <w:rFonts w:ascii="Times New Roman" w:hAnsi="Times New Roman" w:cs="Times New Roman"/>
        </w:rPr>
      </w:pPr>
    </w:p>
    <w:p w14:paraId="0711E456" w14:textId="1E4079F5" w:rsidR="003923A6" w:rsidRDefault="003923A6" w:rsidP="0079464C">
      <w:pPr>
        <w:ind w:right="4"/>
        <w:jc w:val="both"/>
        <w:rPr>
          <w:rFonts w:ascii="Times New Roman" w:hAnsi="Times New Roman" w:cs="Times New Roman"/>
        </w:rPr>
      </w:pPr>
    </w:p>
    <w:p w14:paraId="2A937E0D" w14:textId="77777777" w:rsidR="00C33F1B" w:rsidRDefault="00C33F1B" w:rsidP="0079464C">
      <w:pPr>
        <w:ind w:right="4"/>
        <w:jc w:val="both"/>
        <w:rPr>
          <w:rFonts w:ascii="Times New Roman" w:hAnsi="Times New Roman" w:cs="Times New Roman"/>
        </w:rPr>
      </w:pPr>
    </w:p>
    <w:p w14:paraId="27CC7CDC" w14:textId="044FDE5A" w:rsidR="00213996" w:rsidRDefault="00DD0079" w:rsidP="0079464C">
      <w:pPr>
        <w:ind w:right="4"/>
        <w:jc w:val="both"/>
        <w:rPr>
          <w:rFonts w:ascii="Times New Roman" w:hAnsi="Times New Roman" w:cs="Times New Roman"/>
          <w:b/>
          <w:bCs/>
          <w:sz w:val="24"/>
          <w:szCs w:val="24"/>
        </w:rPr>
      </w:pPr>
      <w:r w:rsidRPr="00DD0079">
        <w:rPr>
          <w:rFonts w:ascii="Times New Roman" w:hAnsi="Times New Roman" w:cs="Times New Roman"/>
          <w:b/>
          <w:bCs/>
          <w:sz w:val="24"/>
          <w:szCs w:val="24"/>
        </w:rPr>
        <w:lastRenderedPageBreak/>
        <w:t>References</w:t>
      </w:r>
    </w:p>
    <w:p w14:paraId="2BEA406F" w14:textId="530C8043" w:rsidR="00213996" w:rsidRDefault="00213996" w:rsidP="0079464C">
      <w:pPr>
        <w:ind w:right="4"/>
        <w:jc w:val="both"/>
        <w:rPr>
          <w:rFonts w:ascii="Times New Roman" w:hAnsi="Times New Roman" w:cs="Times New Roman"/>
          <w:b/>
          <w:bCs/>
          <w:sz w:val="24"/>
          <w:szCs w:val="24"/>
        </w:rPr>
      </w:pPr>
    </w:p>
    <w:p w14:paraId="48BDBCAD" w14:textId="77777777" w:rsidR="003923A6" w:rsidRPr="003923A6" w:rsidRDefault="003923A6" w:rsidP="003923A6">
      <w:pPr>
        <w:widowControl w:val="0"/>
        <w:wordWrap w:val="0"/>
        <w:autoSpaceDE w:val="0"/>
        <w:autoSpaceDN w:val="0"/>
        <w:spacing w:after="160" w:line="259" w:lineRule="auto"/>
        <w:ind w:left="300" w:hangingChars="150" w:hanging="3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[1] Alex </w:t>
      </w:r>
      <w:proofErr w:type="spellStart"/>
      <w:r w:rsidRPr="003923A6">
        <w:rPr>
          <w:rFonts w:ascii="Times New Roman" w:eastAsia="맑은 고딕" w:hAnsi="Times New Roman" w:cs="Times New Roman"/>
          <w:kern w:val="2"/>
          <w:sz w:val="20"/>
          <w:lang w:eastAsia="ko-KR"/>
        </w:rPr>
        <w:t>Krizhevsky</w:t>
      </w:r>
      <w:proofErr w:type="spellEnd"/>
      <w:r w:rsidRPr="003923A6">
        <w:rPr>
          <w:rFonts w:ascii="Times New Roman" w:eastAsia="맑은 고딕" w:hAnsi="Times New Roman" w:cs="Times New Roman"/>
          <w:kern w:val="2"/>
          <w:sz w:val="20"/>
          <w:lang w:eastAsia="ko-KR"/>
        </w:rPr>
        <w:t xml:space="preserve">, Ilya </w:t>
      </w:r>
      <w:proofErr w:type="spellStart"/>
      <w:r w:rsidRPr="003923A6">
        <w:rPr>
          <w:rFonts w:ascii="Times New Roman" w:eastAsia="맑은 고딕" w:hAnsi="Times New Roman" w:cs="Times New Roman"/>
          <w:kern w:val="2"/>
          <w:sz w:val="20"/>
          <w:lang w:eastAsia="ko-KR"/>
        </w:rPr>
        <w:t>Sutskever</w:t>
      </w:r>
      <w:proofErr w:type="spellEnd"/>
      <w:r w:rsidRPr="003923A6">
        <w:rPr>
          <w:rFonts w:ascii="Times New Roman" w:eastAsia="맑은 고딕" w:hAnsi="Times New Roman" w:cs="Times New Roman"/>
          <w:kern w:val="2"/>
          <w:sz w:val="20"/>
          <w:lang w:eastAsia="ko-KR"/>
        </w:rPr>
        <w:t xml:space="preserve">, and Geoffrey E. Hinton, “ImageNet Classification with Deep Convolutional Neural Networks”, 2012 p. 1-9. </w:t>
      </w:r>
    </w:p>
    <w:p w14:paraId="31FC0367" w14:textId="77777777" w:rsidR="003923A6" w:rsidRPr="003923A6" w:rsidRDefault="003923A6" w:rsidP="003923A6">
      <w:pPr>
        <w:widowControl w:val="0"/>
        <w:wordWrap w:val="0"/>
        <w:autoSpaceDE w:val="0"/>
        <w:autoSpaceDN w:val="0"/>
        <w:spacing w:after="160" w:line="259" w:lineRule="auto"/>
        <w:ind w:left="300" w:hangingChars="150" w:hanging="3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[2] </w:t>
      </w:r>
      <w:r w:rsidRPr="003923A6">
        <w:rPr>
          <w:rFonts w:ascii="Times New Roman" w:eastAsia="맑은 고딕" w:hAnsi="Times New Roman" w:cs="Times New Roman" w:hint="eastAsia"/>
          <w:kern w:val="2"/>
          <w:sz w:val="20"/>
          <w:lang w:eastAsia="ko-KR"/>
        </w:rPr>
        <w:t>“</w:t>
      </w:r>
      <w:r w:rsidRPr="003923A6">
        <w:rPr>
          <w:rFonts w:ascii="Times New Roman" w:eastAsia="맑은 고딕" w:hAnsi="Times New Roman" w:cs="Times New Roman"/>
          <w:kern w:val="2"/>
          <w:sz w:val="20"/>
          <w:lang w:eastAsia="ko-KR"/>
        </w:rPr>
        <w:t>AI Today AI Tomorrow”(2020.11.26.  15:00 accessed), https://www.arm.com/resources/report/ai-today-ai-tomorrow.</w:t>
      </w:r>
    </w:p>
    <w:p w14:paraId="2C1B55FE" w14:textId="77777777" w:rsidR="003923A6" w:rsidRPr="003923A6" w:rsidRDefault="003923A6" w:rsidP="003923A6">
      <w:pPr>
        <w:widowControl w:val="0"/>
        <w:wordWrap w:val="0"/>
        <w:autoSpaceDE w:val="0"/>
        <w:autoSpaceDN w:val="0"/>
        <w:spacing w:after="160" w:line="259" w:lineRule="auto"/>
        <w:ind w:left="300" w:hangingChars="150" w:hanging="3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[3] Goodfellow, Ian et al., “Generative Adversarial Networks.”, NIPS 2014, 2014, p. 2672–2680.</w:t>
      </w:r>
    </w:p>
    <w:p w14:paraId="2FBEC75E" w14:textId="77777777" w:rsidR="003923A6" w:rsidRPr="003923A6" w:rsidRDefault="003923A6" w:rsidP="003923A6">
      <w:pPr>
        <w:widowControl w:val="0"/>
        <w:wordWrap w:val="0"/>
        <w:autoSpaceDE w:val="0"/>
        <w:autoSpaceDN w:val="0"/>
        <w:spacing w:after="160" w:line="259" w:lineRule="auto"/>
        <w:ind w:left="300" w:hangingChars="150" w:hanging="3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[4] </w:t>
      </w:r>
      <w:r w:rsidRPr="003923A6">
        <w:rPr>
          <w:rFonts w:ascii="Times New Roman" w:eastAsia="맑은 고딕" w:hAnsi="Times New Roman" w:cs="Times New Roman" w:hint="eastAsia"/>
          <w:kern w:val="2"/>
          <w:sz w:val="20"/>
          <w:lang w:eastAsia="ko-KR"/>
        </w:rPr>
        <w:t>“</w:t>
      </w:r>
      <w:r w:rsidRPr="003923A6">
        <w:rPr>
          <w:rFonts w:ascii="Times New Roman" w:eastAsia="맑은 고딕" w:hAnsi="Times New Roman" w:cs="Times New Roman"/>
          <w:kern w:val="2"/>
          <w:sz w:val="20"/>
          <w:lang w:eastAsia="ko-KR"/>
        </w:rPr>
        <w:t xml:space="preserve">Resnet34”(2020.11.27. 2:00 accessed), https://www.kaggle.com/pytorch/resnet34 </w:t>
      </w:r>
    </w:p>
    <w:p w14:paraId="44F32FAC" w14:textId="77777777" w:rsidR="003923A6" w:rsidRPr="003923A6" w:rsidRDefault="003923A6" w:rsidP="003923A6">
      <w:pPr>
        <w:widowControl w:val="0"/>
        <w:wordWrap w:val="0"/>
        <w:autoSpaceDE w:val="0"/>
        <w:autoSpaceDN w:val="0"/>
        <w:spacing w:after="160" w:line="259" w:lineRule="auto"/>
        <w:ind w:left="300" w:hangingChars="150" w:hanging="3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[5] </w:t>
      </w:r>
      <w:proofErr w:type="spellStart"/>
      <w:r w:rsidRPr="003923A6">
        <w:rPr>
          <w:rFonts w:ascii="Times New Roman" w:eastAsia="맑은 고딕" w:hAnsi="Times New Roman" w:cs="Times New Roman"/>
          <w:kern w:val="2"/>
          <w:sz w:val="20"/>
          <w:lang w:eastAsia="ko-KR"/>
        </w:rPr>
        <w:t>Ronneberger</w:t>
      </w:r>
      <w:proofErr w:type="spellEnd"/>
      <w:r w:rsidRPr="003923A6">
        <w:rPr>
          <w:rFonts w:ascii="Times New Roman" w:eastAsia="맑은 고딕" w:hAnsi="Times New Roman" w:cs="Times New Roman"/>
          <w:kern w:val="2"/>
          <w:sz w:val="20"/>
          <w:lang w:eastAsia="ko-KR"/>
        </w:rPr>
        <w:t xml:space="preserve">, Olaf; Fischer, Philipp; </w:t>
      </w:r>
      <w:proofErr w:type="spellStart"/>
      <w:r w:rsidRPr="003923A6">
        <w:rPr>
          <w:rFonts w:ascii="Times New Roman" w:eastAsia="맑은 고딕" w:hAnsi="Times New Roman" w:cs="Times New Roman"/>
          <w:kern w:val="2"/>
          <w:sz w:val="20"/>
          <w:lang w:eastAsia="ko-KR"/>
        </w:rPr>
        <w:t>Brox</w:t>
      </w:r>
      <w:proofErr w:type="spellEnd"/>
      <w:r w:rsidRPr="003923A6">
        <w:rPr>
          <w:rFonts w:ascii="Times New Roman" w:eastAsia="맑은 고딕" w:hAnsi="Times New Roman" w:cs="Times New Roman"/>
          <w:kern w:val="2"/>
          <w:sz w:val="20"/>
          <w:lang w:eastAsia="ko-KR"/>
        </w:rPr>
        <w:t xml:space="preserve">, Thomas, "U-Net: Convolutional Networks for Biomedical Image Segmentation.", arXiv:1505.04597, 2015.  </w:t>
      </w:r>
    </w:p>
    <w:p w14:paraId="4078C11C" w14:textId="77777777" w:rsidR="003923A6" w:rsidRPr="003923A6" w:rsidRDefault="003923A6" w:rsidP="003923A6">
      <w:pPr>
        <w:widowControl w:val="0"/>
        <w:wordWrap w:val="0"/>
        <w:autoSpaceDE w:val="0"/>
        <w:autoSpaceDN w:val="0"/>
        <w:spacing w:after="160" w:line="259" w:lineRule="auto"/>
        <w:ind w:left="300" w:hangingChars="150" w:hanging="3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[6] Silver, David et al., "Mastering the game of Go with deep neural networks and tree search". Nature. 529, 2016, p. 484-489</w:t>
      </w:r>
    </w:p>
    <w:p w14:paraId="73953107" w14:textId="77777777" w:rsidR="003923A6" w:rsidRPr="003923A6" w:rsidRDefault="003923A6" w:rsidP="003923A6">
      <w:pPr>
        <w:widowControl w:val="0"/>
        <w:wordWrap w:val="0"/>
        <w:autoSpaceDE w:val="0"/>
        <w:autoSpaceDN w:val="0"/>
        <w:spacing w:after="160" w:line="259" w:lineRule="auto"/>
        <w:ind w:left="300" w:hangingChars="150" w:hanging="3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[7] Suciu, Peter, Stuart Bates, “Military Sun Helmets of the World.”, </w:t>
      </w:r>
      <w:proofErr w:type="spellStart"/>
      <w:r w:rsidRPr="003923A6">
        <w:rPr>
          <w:rFonts w:ascii="Times New Roman" w:eastAsia="맑은 고딕" w:hAnsi="Times New Roman" w:cs="Times New Roman"/>
          <w:kern w:val="2"/>
          <w:sz w:val="20"/>
          <w:lang w:eastAsia="ko-KR"/>
        </w:rPr>
        <w:t>Uckfield</w:t>
      </w:r>
      <w:proofErr w:type="spellEnd"/>
      <w:r w:rsidRPr="003923A6">
        <w:rPr>
          <w:rFonts w:ascii="Times New Roman" w:eastAsia="맑은 고딕" w:hAnsi="Times New Roman" w:cs="Times New Roman"/>
          <w:kern w:val="2"/>
          <w:sz w:val="20"/>
          <w:lang w:eastAsia="ko-KR"/>
        </w:rPr>
        <w:t xml:space="preserve">, UK: Naval and Military Press, 2009. </w:t>
      </w:r>
    </w:p>
    <w:p w14:paraId="3D86BBED" w14:textId="77777777" w:rsidR="003923A6" w:rsidRPr="003923A6" w:rsidRDefault="003923A6" w:rsidP="003923A6">
      <w:pPr>
        <w:widowControl w:val="0"/>
        <w:wordWrap w:val="0"/>
        <w:autoSpaceDE w:val="0"/>
        <w:autoSpaceDN w:val="0"/>
        <w:spacing w:after="160" w:line="259" w:lineRule="auto"/>
        <w:ind w:left="300" w:hangingChars="150" w:hanging="3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 xml:space="preserve">[8] Huston, James Alvin, “Guns and Butter, Powder and </w:t>
      </w:r>
      <w:proofErr w:type="gramStart"/>
      <w:r w:rsidRPr="003923A6">
        <w:rPr>
          <w:rFonts w:ascii="Times New Roman" w:eastAsia="맑은 고딕" w:hAnsi="Times New Roman" w:cs="Times New Roman"/>
          <w:kern w:val="2"/>
          <w:sz w:val="20"/>
          <w:lang w:eastAsia="ko-KR"/>
        </w:rPr>
        <w:t>Rice :</w:t>
      </w:r>
      <w:proofErr w:type="gramEnd"/>
      <w:r w:rsidRPr="003923A6">
        <w:rPr>
          <w:rFonts w:ascii="Times New Roman" w:eastAsia="맑은 고딕" w:hAnsi="Times New Roman" w:cs="Times New Roman"/>
          <w:kern w:val="2"/>
          <w:sz w:val="20"/>
          <w:lang w:eastAsia="ko-KR"/>
        </w:rPr>
        <w:t xml:space="preserve"> U.S. Army Logistics in the Korean War.”, Selinsgrove, PA: Susquehanna University Press, 1989.</w:t>
      </w:r>
    </w:p>
    <w:p w14:paraId="1DFB6D86" w14:textId="45B43409" w:rsidR="003923A6" w:rsidRPr="003923A6" w:rsidRDefault="003923A6" w:rsidP="003923A6">
      <w:pPr>
        <w:widowControl w:val="0"/>
        <w:wordWrap w:val="0"/>
        <w:autoSpaceDE w:val="0"/>
        <w:autoSpaceDN w:val="0"/>
        <w:spacing w:after="160" w:line="259" w:lineRule="auto"/>
        <w:ind w:left="300" w:hangingChars="150" w:hanging="300"/>
        <w:jc w:val="both"/>
        <w:rPr>
          <w:rFonts w:ascii="Times New Roman" w:eastAsia="맑은 고딕" w:hAnsi="Times New Roman" w:cs="Times New Roman"/>
          <w:kern w:val="2"/>
          <w:sz w:val="20"/>
          <w:lang w:eastAsia="ko-KR"/>
        </w:rPr>
      </w:pPr>
      <w:r w:rsidRPr="003923A6">
        <w:rPr>
          <w:rFonts w:ascii="Times New Roman" w:eastAsia="맑은 고딕" w:hAnsi="Times New Roman" w:cs="Times New Roman"/>
          <w:kern w:val="2"/>
          <w:sz w:val="20"/>
          <w:lang w:eastAsia="ko-KR"/>
        </w:rPr>
        <w:t>[9] Harry Wong, “Google Crawler is down #</w:t>
      </w:r>
      <w:proofErr w:type="gramStart"/>
      <w:r w:rsidRPr="003923A6">
        <w:rPr>
          <w:rFonts w:ascii="Times New Roman" w:eastAsia="맑은 고딕" w:hAnsi="Times New Roman" w:cs="Times New Roman"/>
          <w:kern w:val="2"/>
          <w:sz w:val="20"/>
          <w:lang w:eastAsia="ko-KR"/>
        </w:rPr>
        <w:t>65”(</w:t>
      </w:r>
      <w:proofErr w:type="gramEnd"/>
      <w:r w:rsidRPr="003923A6">
        <w:rPr>
          <w:rFonts w:ascii="Times New Roman" w:eastAsia="맑은 고딕" w:hAnsi="Times New Roman" w:cs="Times New Roman"/>
          <w:kern w:val="2"/>
          <w:sz w:val="20"/>
          <w:lang w:eastAsia="ko-KR"/>
        </w:rPr>
        <w:t>2020.4.16.)(2020.12.15. 5:00 accessed), https://github.com/hellock/icrawler/issues/65</w:t>
      </w:r>
    </w:p>
    <w:p w14:paraId="55019565" w14:textId="51A5680C" w:rsidR="00DD0079" w:rsidRPr="003923A6" w:rsidRDefault="00DD0079" w:rsidP="00C33F1B">
      <w:pPr>
        <w:ind w:left="400" w:right="6" w:hangingChars="200" w:hanging="400"/>
        <w:jc w:val="both"/>
        <w:rPr>
          <w:rFonts w:ascii="Times New Roman" w:hAnsi="Times New Roman" w:cs="Times New Roman"/>
          <w:sz w:val="20"/>
          <w:szCs w:val="20"/>
        </w:rPr>
      </w:pPr>
      <w:r w:rsidRPr="003923A6">
        <w:rPr>
          <w:rFonts w:ascii="Times New Roman" w:hAnsi="Times New Roman" w:cs="Times New Roman"/>
          <w:sz w:val="20"/>
          <w:szCs w:val="20"/>
        </w:rPr>
        <w:t>[1</w:t>
      </w:r>
      <w:r w:rsidR="003923A6" w:rsidRPr="003923A6">
        <w:rPr>
          <w:rFonts w:ascii="Times New Roman" w:hAnsi="Times New Roman" w:cs="Times New Roman"/>
          <w:sz w:val="20"/>
          <w:szCs w:val="20"/>
        </w:rPr>
        <w:t>0</w:t>
      </w:r>
      <w:r w:rsidRPr="003923A6">
        <w:rPr>
          <w:rFonts w:ascii="Times New Roman" w:hAnsi="Times New Roman" w:cs="Times New Roman"/>
          <w:sz w:val="20"/>
          <w:szCs w:val="20"/>
        </w:rPr>
        <w:t xml:space="preserve">] T. </w:t>
      </w:r>
      <w:proofErr w:type="spellStart"/>
      <w:r w:rsidRPr="003923A6">
        <w:rPr>
          <w:rFonts w:ascii="Times New Roman" w:hAnsi="Times New Roman" w:cs="Times New Roman"/>
          <w:sz w:val="20"/>
          <w:szCs w:val="20"/>
        </w:rPr>
        <w:t>Salimans</w:t>
      </w:r>
      <w:proofErr w:type="spellEnd"/>
      <w:r w:rsidRPr="003923A6">
        <w:rPr>
          <w:rFonts w:ascii="Times New Roman" w:hAnsi="Times New Roman" w:cs="Times New Roman"/>
          <w:sz w:val="20"/>
          <w:szCs w:val="20"/>
        </w:rPr>
        <w:t xml:space="preserve">, I. J. Goodfellow, W. Zaremba, V. Cheung, A. Radford, and X. Chen. Improved techniques for training </w:t>
      </w:r>
      <w:proofErr w:type="spellStart"/>
      <w:r w:rsidRPr="003923A6">
        <w:rPr>
          <w:rFonts w:ascii="Times New Roman" w:hAnsi="Times New Roman" w:cs="Times New Roman"/>
          <w:sz w:val="20"/>
          <w:szCs w:val="20"/>
        </w:rPr>
        <w:t>gans</w:t>
      </w:r>
      <w:proofErr w:type="spellEnd"/>
      <w:r w:rsidRPr="003923A6">
        <w:rPr>
          <w:rFonts w:ascii="Times New Roman" w:hAnsi="Times New Roman" w:cs="Times New Roman"/>
          <w:sz w:val="20"/>
          <w:szCs w:val="20"/>
        </w:rPr>
        <w:t xml:space="preserve">. </w:t>
      </w:r>
      <w:proofErr w:type="spellStart"/>
      <w:r w:rsidRPr="003923A6">
        <w:rPr>
          <w:rFonts w:ascii="Times New Roman" w:hAnsi="Times New Roman" w:cs="Times New Roman"/>
          <w:sz w:val="20"/>
          <w:szCs w:val="20"/>
        </w:rPr>
        <w:t>CoRR</w:t>
      </w:r>
      <w:proofErr w:type="spellEnd"/>
      <w:r w:rsidRPr="003923A6">
        <w:rPr>
          <w:rFonts w:ascii="Times New Roman" w:hAnsi="Times New Roman" w:cs="Times New Roman"/>
          <w:sz w:val="20"/>
          <w:szCs w:val="20"/>
        </w:rPr>
        <w:t>, abs/1606.03498, 2016</w:t>
      </w:r>
    </w:p>
    <w:sectPr w:rsidR="00DD0079" w:rsidRPr="003923A6" w:rsidSect="00F95CA2">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701D4F"/>
    <w:multiLevelType w:val="hybridMultilevel"/>
    <w:tmpl w:val="6F3EF524"/>
    <w:lvl w:ilvl="0" w:tplc="9E3E357E">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2"/>
  </w:num>
  <w:num w:numId="3">
    <w:abstractNumId w:val="10"/>
  </w:num>
  <w:num w:numId="4">
    <w:abstractNumId w:val="22"/>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1"/>
  </w:num>
  <w:num w:numId="21">
    <w:abstractNumId w:val="18"/>
  </w:num>
  <w:num w:numId="22">
    <w:abstractNumId w:val="11"/>
  </w:num>
  <w:num w:numId="23">
    <w:abstractNumId w:val="2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CA2"/>
    <w:rsid w:val="000C5DE4"/>
    <w:rsid w:val="00186275"/>
    <w:rsid w:val="001A5844"/>
    <w:rsid w:val="00213996"/>
    <w:rsid w:val="00260B1E"/>
    <w:rsid w:val="003923A6"/>
    <w:rsid w:val="00517C01"/>
    <w:rsid w:val="00645252"/>
    <w:rsid w:val="006D3D74"/>
    <w:rsid w:val="006F5326"/>
    <w:rsid w:val="007608A3"/>
    <w:rsid w:val="0079464C"/>
    <w:rsid w:val="0083569A"/>
    <w:rsid w:val="00880D17"/>
    <w:rsid w:val="00A021C2"/>
    <w:rsid w:val="00A67348"/>
    <w:rsid w:val="00A86567"/>
    <w:rsid w:val="00A9204E"/>
    <w:rsid w:val="00AB4BF2"/>
    <w:rsid w:val="00AD2AC4"/>
    <w:rsid w:val="00B471D7"/>
    <w:rsid w:val="00C33F1B"/>
    <w:rsid w:val="00C95174"/>
    <w:rsid w:val="00D928F0"/>
    <w:rsid w:val="00DD0079"/>
    <w:rsid w:val="00EC16F3"/>
    <w:rsid w:val="00F95CA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B7F13"/>
  <w15:chartTrackingRefBased/>
  <w15:docId w15:val="{D94290E1-E177-456F-8F28-3385E617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69A"/>
  </w:style>
  <w:style w:type="paragraph" w:styleId="1">
    <w:name w:val="heading 1"/>
    <w:basedOn w:val="a"/>
    <w:next w:val="a"/>
    <w:link w:val="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2">
    <w:name w:val="heading 2"/>
    <w:basedOn w:val="a"/>
    <w:next w:val="a"/>
    <w:link w:val="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3">
    <w:name w:val="heading 3"/>
    <w:basedOn w:val="a"/>
    <w:next w:val="a"/>
    <w:link w:val="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5">
    <w:name w:val="heading 5"/>
    <w:basedOn w:val="a"/>
    <w:next w:val="a"/>
    <w:link w:val="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6">
    <w:name w:val="heading 6"/>
    <w:basedOn w:val="a"/>
    <w:next w:val="a"/>
    <w:link w:val="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D3D74"/>
    <w:rPr>
      <w:rFonts w:asciiTheme="majorHAnsi" w:eastAsiaTheme="majorEastAsia" w:hAnsiTheme="majorHAnsi" w:cstheme="majorBidi"/>
      <w:color w:val="1F4E79" w:themeColor="accent1" w:themeShade="80"/>
      <w:sz w:val="32"/>
      <w:szCs w:val="32"/>
    </w:rPr>
  </w:style>
  <w:style w:type="character" w:customStyle="1" w:styleId="2Char">
    <w:name w:val="제목 2 Char"/>
    <w:basedOn w:val="a0"/>
    <w:link w:val="2"/>
    <w:uiPriority w:val="9"/>
    <w:rsid w:val="006D3D74"/>
    <w:rPr>
      <w:rFonts w:asciiTheme="majorHAnsi" w:eastAsiaTheme="majorEastAsia" w:hAnsiTheme="majorHAnsi" w:cstheme="majorBidi"/>
      <w:color w:val="1F4E79" w:themeColor="accent1" w:themeShade="80"/>
      <w:sz w:val="26"/>
      <w:szCs w:val="26"/>
    </w:rPr>
  </w:style>
  <w:style w:type="character" w:customStyle="1" w:styleId="3Char">
    <w:name w:val="제목 3 Char"/>
    <w:basedOn w:val="a0"/>
    <w:link w:val="3"/>
    <w:uiPriority w:val="9"/>
    <w:rPr>
      <w:rFonts w:asciiTheme="majorHAnsi" w:eastAsiaTheme="majorEastAsia" w:hAnsiTheme="majorHAnsi" w:cstheme="majorBidi"/>
      <w:color w:val="1F4D78" w:themeColor="accent1" w:themeShade="7F"/>
      <w:sz w:val="24"/>
      <w:szCs w:val="24"/>
    </w:rPr>
  </w:style>
  <w:style w:type="character" w:customStyle="1" w:styleId="4Char">
    <w:name w:val="제목 4 Char"/>
    <w:basedOn w:val="a0"/>
    <w:link w:val="4"/>
    <w:uiPriority w:val="9"/>
    <w:rsid w:val="006D3D74"/>
    <w:rPr>
      <w:rFonts w:asciiTheme="majorHAnsi" w:eastAsiaTheme="majorEastAsia" w:hAnsiTheme="majorHAnsi" w:cstheme="majorBidi"/>
      <w:i/>
      <w:iCs/>
      <w:color w:val="1F4E79" w:themeColor="accent1" w:themeShade="80"/>
    </w:rPr>
  </w:style>
  <w:style w:type="character" w:customStyle="1" w:styleId="5Char">
    <w:name w:val="제목 5 Char"/>
    <w:basedOn w:val="a0"/>
    <w:link w:val="5"/>
    <w:uiPriority w:val="9"/>
    <w:rsid w:val="006D3D74"/>
    <w:rPr>
      <w:rFonts w:asciiTheme="majorHAnsi" w:eastAsiaTheme="majorEastAsia" w:hAnsiTheme="majorHAnsi" w:cstheme="majorBidi"/>
      <w:color w:val="1F4E79" w:themeColor="accent1" w:themeShade="80"/>
    </w:rPr>
  </w:style>
  <w:style w:type="character" w:customStyle="1" w:styleId="6Char">
    <w:name w:val="제목 6 Char"/>
    <w:basedOn w:val="a0"/>
    <w:link w:val="6"/>
    <w:uiPriority w:val="9"/>
    <w:rPr>
      <w:rFonts w:asciiTheme="majorHAnsi" w:eastAsiaTheme="majorEastAsia" w:hAnsiTheme="majorHAnsi" w:cstheme="majorBidi"/>
      <w:color w:val="1F4D78" w:themeColor="accent1" w:themeShade="7F"/>
    </w:rPr>
  </w:style>
  <w:style w:type="character" w:customStyle="1" w:styleId="7Char">
    <w:name w:val="제목 7 Char"/>
    <w:basedOn w:val="a0"/>
    <w:link w:val="7"/>
    <w:uiPriority w:val="9"/>
    <w:rPr>
      <w:rFonts w:asciiTheme="majorHAnsi" w:eastAsiaTheme="majorEastAsia" w:hAnsiTheme="majorHAnsi" w:cstheme="majorBidi"/>
      <w:i/>
      <w:iCs/>
      <w:color w:val="1F4D78" w:themeColor="accent1" w:themeShade="7F"/>
    </w:rPr>
  </w:style>
  <w:style w:type="character" w:customStyle="1" w:styleId="8Char">
    <w:name w:val="제목 8 Char"/>
    <w:basedOn w:val="a0"/>
    <w:link w:val="8"/>
    <w:uiPriority w:val="9"/>
    <w:rsid w:val="00645252"/>
    <w:rPr>
      <w:rFonts w:asciiTheme="majorHAnsi" w:eastAsiaTheme="majorEastAsia" w:hAnsiTheme="majorHAnsi" w:cstheme="majorBidi"/>
      <w:color w:val="272727" w:themeColor="text1" w:themeTint="D8"/>
      <w:szCs w:val="21"/>
    </w:rPr>
  </w:style>
  <w:style w:type="character" w:customStyle="1" w:styleId="9Char">
    <w:name w:val="제목 9 Char"/>
    <w:basedOn w:val="a0"/>
    <w:link w:val="9"/>
    <w:uiPriority w:val="9"/>
    <w:rsid w:val="00645252"/>
    <w:rPr>
      <w:rFonts w:asciiTheme="majorHAnsi" w:eastAsiaTheme="majorEastAsia" w:hAnsiTheme="majorHAnsi" w:cstheme="majorBidi"/>
      <w:i/>
      <w:iCs/>
      <w:color w:val="272727" w:themeColor="text1" w:themeTint="D8"/>
      <w:szCs w:val="21"/>
    </w:rPr>
  </w:style>
  <w:style w:type="paragraph" w:styleId="a3">
    <w:name w:val="Title"/>
    <w:basedOn w:val="a"/>
    <w:next w:val="a"/>
    <w:link w:val="Char"/>
    <w:uiPriority w:val="10"/>
    <w:qFormat/>
    <w:pPr>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numPr>
        <w:ilvl w:val="1"/>
      </w:numPr>
    </w:pPr>
    <w:rPr>
      <w:color w:val="5A5A5A" w:themeColor="text1" w:themeTint="A5"/>
      <w:spacing w:val="15"/>
    </w:rPr>
  </w:style>
  <w:style w:type="character" w:customStyle="1" w:styleId="Char0">
    <w:name w:val="부제 Char"/>
    <w:basedOn w:val="a0"/>
    <w:link w:val="a4"/>
    <w:uiPriority w:val="11"/>
    <w:rPr>
      <w:rFonts w:eastAsiaTheme="minorEastAsia"/>
      <w:color w:val="5A5A5A" w:themeColor="text1" w:themeTint="A5"/>
      <w:spacing w:val="15"/>
    </w:rPr>
  </w:style>
  <w:style w:type="character" w:styleId="a5">
    <w:name w:val="Subtle Emphasis"/>
    <w:basedOn w:val="a0"/>
    <w:uiPriority w:val="19"/>
    <w:qFormat/>
    <w:rPr>
      <w:i/>
      <w:iCs/>
      <w:color w:val="404040" w:themeColor="text1" w:themeTint="BF"/>
    </w:rPr>
  </w:style>
  <w:style w:type="character" w:styleId="a6">
    <w:name w:val="Emphasis"/>
    <w:basedOn w:val="a0"/>
    <w:uiPriority w:val="20"/>
    <w:qFormat/>
    <w:rPr>
      <w:i/>
      <w:iCs/>
    </w:rPr>
  </w:style>
  <w:style w:type="character" w:styleId="a7">
    <w:name w:val="Intense Emphasis"/>
    <w:basedOn w:val="a0"/>
    <w:uiPriority w:val="21"/>
    <w:qFormat/>
    <w:rsid w:val="00645252"/>
    <w:rPr>
      <w:i/>
      <w:iCs/>
      <w:color w:val="1F4E79" w:themeColor="accent1" w:themeShade="80"/>
    </w:rPr>
  </w:style>
  <w:style w:type="character" w:styleId="a8">
    <w:name w:val="Strong"/>
    <w:basedOn w:val="a0"/>
    <w:uiPriority w:val="22"/>
    <w:qFormat/>
    <w:rPr>
      <w:b/>
      <w:bCs/>
    </w:rPr>
  </w:style>
  <w:style w:type="paragraph" w:styleId="a9">
    <w:name w:val="Quote"/>
    <w:basedOn w:val="a"/>
    <w:next w:val="a"/>
    <w:link w:val="Char1"/>
    <w:uiPriority w:val="29"/>
    <w:qFormat/>
    <w:pPr>
      <w:spacing w:before="200"/>
      <w:ind w:left="864" w:right="864"/>
      <w:jc w:val="center"/>
    </w:pPr>
    <w:rPr>
      <w:i/>
      <w:iCs/>
      <w:color w:val="404040" w:themeColor="text1" w:themeTint="BF"/>
    </w:rPr>
  </w:style>
  <w:style w:type="character" w:customStyle="1" w:styleId="Char1">
    <w:name w:val="인용 Char"/>
    <w:basedOn w:val="a0"/>
    <w:link w:val="a9"/>
    <w:uiPriority w:val="29"/>
    <w:rPr>
      <w:i/>
      <w:iCs/>
      <w:color w:val="404040" w:themeColor="text1" w:themeTint="BF"/>
    </w:rPr>
  </w:style>
  <w:style w:type="paragraph" w:styleId="aa">
    <w:name w:val="Intense Quote"/>
    <w:basedOn w:val="a"/>
    <w:next w:val="a"/>
    <w:link w:val="Char2"/>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Char2">
    <w:name w:val="강한 인용 Char"/>
    <w:basedOn w:val="a0"/>
    <w:link w:val="aa"/>
    <w:uiPriority w:val="30"/>
    <w:rsid w:val="00645252"/>
    <w:rPr>
      <w:i/>
      <w:iCs/>
      <w:color w:val="1F4E79" w:themeColor="accent1" w:themeShade="80"/>
    </w:rPr>
  </w:style>
  <w:style w:type="character" w:styleId="ab">
    <w:name w:val="Subtle Reference"/>
    <w:basedOn w:val="a0"/>
    <w:uiPriority w:val="31"/>
    <w:qFormat/>
    <w:rPr>
      <w:smallCaps/>
      <w:color w:val="5A5A5A" w:themeColor="text1" w:themeTint="A5"/>
    </w:rPr>
  </w:style>
  <w:style w:type="character" w:styleId="ac">
    <w:name w:val="Intense Reference"/>
    <w:basedOn w:val="a0"/>
    <w:uiPriority w:val="32"/>
    <w:qFormat/>
    <w:rsid w:val="00645252"/>
    <w:rPr>
      <w:b/>
      <w:bCs/>
      <w:caps w:val="0"/>
      <w:smallCaps/>
      <w:color w:val="1F4E79" w:themeColor="accent1" w:themeShade="80"/>
      <w:spacing w:val="5"/>
    </w:rPr>
  </w:style>
  <w:style w:type="character" w:styleId="ad">
    <w:name w:val="Book Title"/>
    <w:basedOn w:val="a0"/>
    <w:uiPriority w:val="33"/>
    <w:qFormat/>
    <w:rPr>
      <w:b/>
      <w:bCs/>
      <w:i/>
      <w:iCs/>
      <w:spacing w:val="5"/>
    </w:rPr>
  </w:style>
  <w:style w:type="character" w:styleId="ae">
    <w:name w:val="Hyperlink"/>
    <w:basedOn w:val="a0"/>
    <w:uiPriority w:val="99"/>
    <w:unhideWhenUsed/>
    <w:rsid w:val="00645252"/>
    <w:rPr>
      <w:color w:val="1F4E79" w:themeColor="accent1" w:themeShade="80"/>
      <w:u w:val="single"/>
    </w:rPr>
  </w:style>
  <w:style w:type="character" w:styleId="af">
    <w:name w:val="FollowedHyperlink"/>
    <w:basedOn w:val="a0"/>
    <w:uiPriority w:val="99"/>
    <w:unhideWhenUsed/>
    <w:rPr>
      <w:color w:val="954F72" w:themeColor="followedHyperlink"/>
      <w:u w:val="single"/>
    </w:rPr>
  </w:style>
  <w:style w:type="paragraph" w:styleId="af0">
    <w:name w:val="caption"/>
    <w:basedOn w:val="a"/>
    <w:next w:val="a"/>
    <w:uiPriority w:val="35"/>
    <w:unhideWhenUsed/>
    <w:qFormat/>
    <w:rsid w:val="00645252"/>
    <w:pPr>
      <w:spacing w:after="200"/>
    </w:pPr>
    <w:rPr>
      <w:i/>
      <w:iCs/>
      <w:color w:val="44546A" w:themeColor="text2"/>
      <w:szCs w:val="18"/>
    </w:rPr>
  </w:style>
  <w:style w:type="paragraph" w:styleId="af1">
    <w:name w:val="Balloon Text"/>
    <w:basedOn w:val="a"/>
    <w:link w:val="Char3"/>
    <w:uiPriority w:val="99"/>
    <w:semiHidden/>
    <w:unhideWhenUsed/>
    <w:rsid w:val="00645252"/>
    <w:rPr>
      <w:rFonts w:ascii="Segoe UI" w:hAnsi="Segoe UI" w:cs="Segoe UI"/>
      <w:szCs w:val="18"/>
    </w:rPr>
  </w:style>
  <w:style w:type="character" w:customStyle="1" w:styleId="Char3">
    <w:name w:val="풍선 도움말 텍스트 Char"/>
    <w:basedOn w:val="a0"/>
    <w:link w:val="af1"/>
    <w:uiPriority w:val="99"/>
    <w:semiHidden/>
    <w:rsid w:val="00645252"/>
    <w:rPr>
      <w:rFonts w:ascii="Segoe UI" w:hAnsi="Segoe UI" w:cs="Segoe UI"/>
      <w:szCs w:val="18"/>
    </w:rPr>
  </w:style>
  <w:style w:type="paragraph" w:styleId="af2">
    <w:name w:val="Block Text"/>
    <w:basedOn w:val="a"/>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30">
    <w:name w:val="Body Text 3"/>
    <w:basedOn w:val="a"/>
    <w:link w:val="3Char0"/>
    <w:uiPriority w:val="99"/>
    <w:semiHidden/>
    <w:unhideWhenUsed/>
    <w:rsid w:val="00645252"/>
    <w:pPr>
      <w:spacing w:after="120"/>
    </w:pPr>
    <w:rPr>
      <w:szCs w:val="16"/>
    </w:rPr>
  </w:style>
  <w:style w:type="character" w:customStyle="1" w:styleId="3Char0">
    <w:name w:val="본문 3 Char"/>
    <w:basedOn w:val="a0"/>
    <w:link w:val="30"/>
    <w:uiPriority w:val="99"/>
    <w:semiHidden/>
    <w:rsid w:val="00645252"/>
    <w:rPr>
      <w:szCs w:val="16"/>
    </w:rPr>
  </w:style>
  <w:style w:type="paragraph" w:styleId="31">
    <w:name w:val="Body Text Indent 3"/>
    <w:basedOn w:val="a"/>
    <w:link w:val="3Char1"/>
    <w:uiPriority w:val="99"/>
    <w:semiHidden/>
    <w:unhideWhenUsed/>
    <w:rsid w:val="00645252"/>
    <w:pPr>
      <w:spacing w:after="120"/>
      <w:ind w:left="360"/>
    </w:pPr>
    <w:rPr>
      <w:szCs w:val="16"/>
    </w:rPr>
  </w:style>
  <w:style w:type="character" w:customStyle="1" w:styleId="3Char1">
    <w:name w:val="본문 들여쓰기 3 Char"/>
    <w:basedOn w:val="a0"/>
    <w:link w:val="31"/>
    <w:uiPriority w:val="99"/>
    <w:semiHidden/>
    <w:rsid w:val="00645252"/>
    <w:rPr>
      <w:szCs w:val="16"/>
    </w:rPr>
  </w:style>
  <w:style w:type="character" w:styleId="af3">
    <w:name w:val="annotation reference"/>
    <w:basedOn w:val="a0"/>
    <w:uiPriority w:val="99"/>
    <w:semiHidden/>
    <w:unhideWhenUsed/>
    <w:rsid w:val="00645252"/>
    <w:rPr>
      <w:sz w:val="22"/>
      <w:szCs w:val="16"/>
    </w:rPr>
  </w:style>
  <w:style w:type="paragraph" w:styleId="af4">
    <w:name w:val="annotation text"/>
    <w:basedOn w:val="a"/>
    <w:link w:val="Char4"/>
    <w:uiPriority w:val="99"/>
    <w:semiHidden/>
    <w:unhideWhenUsed/>
    <w:rsid w:val="00645252"/>
    <w:rPr>
      <w:szCs w:val="20"/>
    </w:rPr>
  </w:style>
  <w:style w:type="character" w:customStyle="1" w:styleId="Char4">
    <w:name w:val="메모 텍스트 Char"/>
    <w:basedOn w:val="a0"/>
    <w:link w:val="af4"/>
    <w:uiPriority w:val="99"/>
    <w:semiHidden/>
    <w:rsid w:val="00645252"/>
    <w:rPr>
      <w:szCs w:val="20"/>
    </w:rPr>
  </w:style>
  <w:style w:type="paragraph" w:styleId="af5">
    <w:name w:val="annotation subject"/>
    <w:basedOn w:val="af4"/>
    <w:next w:val="af4"/>
    <w:link w:val="Char5"/>
    <w:uiPriority w:val="99"/>
    <w:semiHidden/>
    <w:unhideWhenUsed/>
    <w:rsid w:val="00645252"/>
    <w:rPr>
      <w:b/>
      <w:bCs/>
    </w:rPr>
  </w:style>
  <w:style w:type="character" w:customStyle="1" w:styleId="Char5">
    <w:name w:val="메모 주제 Char"/>
    <w:basedOn w:val="Char4"/>
    <w:link w:val="af5"/>
    <w:uiPriority w:val="99"/>
    <w:semiHidden/>
    <w:rsid w:val="00645252"/>
    <w:rPr>
      <w:b/>
      <w:bCs/>
      <w:szCs w:val="20"/>
    </w:rPr>
  </w:style>
  <w:style w:type="paragraph" w:styleId="af6">
    <w:name w:val="Document Map"/>
    <w:basedOn w:val="a"/>
    <w:link w:val="Char6"/>
    <w:uiPriority w:val="99"/>
    <w:semiHidden/>
    <w:unhideWhenUsed/>
    <w:rsid w:val="00645252"/>
    <w:rPr>
      <w:rFonts w:ascii="Segoe UI" w:hAnsi="Segoe UI" w:cs="Segoe UI"/>
      <w:szCs w:val="16"/>
    </w:rPr>
  </w:style>
  <w:style w:type="character" w:customStyle="1" w:styleId="Char6">
    <w:name w:val="문서 구조 Char"/>
    <w:basedOn w:val="a0"/>
    <w:link w:val="af6"/>
    <w:uiPriority w:val="99"/>
    <w:semiHidden/>
    <w:rsid w:val="00645252"/>
    <w:rPr>
      <w:rFonts w:ascii="Segoe UI" w:hAnsi="Segoe UI" w:cs="Segoe UI"/>
      <w:szCs w:val="16"/>
    </w:rPr>
  </w:style>
  <w:style w:type="paragraph" w:styleId="af7">
    <w:name w:val="endnote text"/>
    <w:basedOn w:val="a"/>
    <w:link w:val="Char7"/>
    <w:uiPriority w:val="99"/>
    <w:semiHidden/>
    <w:unhideWhenUsed/>
    <w:rsid w:val="00645252"/>
    <w:rPr>
      <w:szCs w:val="20"/>
    </w:rPr>
  </w:style>
  <w:style w:type="character" w:customStyle="1" w:styleId="Char7">
    <w:name w:val="미주 텍스트 Char"/>
    <w:basedOn w:val="a0"/>
    <w:link w:val="af7"/>
    <w:uiPriority w:val="99"/>
    <w:semiHidden/>
    <w:rsid w:val="00645252"/>
    <w:rPr>
      <w:szCs w:val="20"/>
    </w:rPr>
  </w:style>
  <w:style w:type="paragraph" w:styleId="af8">
    <w:name w:val="envelope return"/>
    <w:basedOn w:val="a"/>
    <w:uiPriority w:val="99"/>
    <w:semiHidden/>
    <w:unhideWhenUsed/>
    <w:rsid w:val="00645252"/>
    <w:rPr>
      <w:rFonts w:asciiTheme="majorHAnsi" w:eastAsiaTheme="majorEastAsia" w:hAnsiTheme="majorHAnsi" w:cstheme="majorBidi"/>
      <w:szCs w:val="20"/>
    </w:rPr>
  </w:style>
  <w:style w:type="paragraph" w:styleId="af9">
    <w:name w:val="footnote text"/>
    <w:basedOn w:val="a"/>
    <w:link w:val="Char8"/>
    <w:uiPriority w:val="99"/>
    <w:semiHidden/>
    <w:unhideWhenUsed/>
    <w:rsid w:val="00645252"/>
    <w:rPr>
      <w:szCs w:val="20"/>
    </w:rPr>
  </w:style>
  <w:style w:type="character" w:customStyle="1" w:styleId="Char8">
    <w:name w:val="각주 텍스트 Char"/>
    <w:basedOn w:val="a0"/>
    <w:link w:val="af9"/>
    <w:uiPriority w:val="99"/>
    <w:semiHidden/>
    <w:rsid w:val="00645252"/>
    <w:rPr>
      <w:szCs w:val="20"/>
    </w:rPr>
  </w:style>
  <w:style w:type="character" w:styleId="HTML">
    <w:name w:val="HTML Code"/>
    <w:basedOn w:val="a0"/>
    <w:uiPriority w:val="99"/>
    <w:semiHidden/>
    <w:unhideWhenUsed/>
    <w:rsid w:val="00645252"/>
    <w:rPr>
      <w:rFonts w:ascii="Consolas" w:hAnsi="Consolas"/>
      <w:sz w:val="22"/>
      <w:szCs w:val="20"/>
    </w:rPr>
  </w:style>
  <w:style w:type="character" w:styleId="HTML0">
    <w:name w:val="HTML Keyboard"/>
    <w:basedOn w:val="a0"/>
    <w:uiPriority w:val="99"/>
    <w:semiHidden/>
    <w:unhideWhenUsed/>
    <w:rsid w:val="00645252"/>
    <w:rPr>
      <w:rFonts w:ascii="Consolas" w:hAnsi="Consolas"/>
      <w:sz w:val="22"/>
      <w:szCs w:val="20"/>
    </w:rPr>
  </w:style>
  <w:style w:type="paragraph" w:styleId="HTML1">
    <w:name w:val="HTML Preformatted"/>
    <w:basedOn w:val="a"/>
    <w:link w:val="HTMLChar"/>
    <w:uiPriority w:val="99"/>
    <w:semiHidden/>
    <w:unhideWhenUsed/>
    <w:rsid w:val="00645252"/>
    <w:rPr>
      <w:rFonts w:ascii="Consolas" w:hAnsi="Consolas"/>
      <w:szCs w:val="20"/>
    </w:rPr>
  </w:style>
  <w:style w:type="character" w:customStyle="1" w:styleId="HTMLChar">
    <w:name w:val="미리 서식이 지정된 HTML Char"/>
    <w:basedOn w:val="a0"/>
    <w:link w:val="HTML1"/>
    <w:uiPriority w:val="99"/>
    <w:semiHidden/>
    <w:rsid w:val="00645252"/>
    <w:rPr>
      <w:rFonts w:ascii="Consolas" w:hAnsi="Consolas"/>
      <w:szCs w:val="20"/>
    </w:rPr>
  </w:style>
  <w:style w:type="character" w:styleId="HTML2">
    <w:name w:val="HTML Typewriter"/>
    <w:basedOn w:val="a0"/>
    <w:uiPriority w:val="99"/>
    <w:semiHidden/>
    <w:unhideWhenUsed/>
    <w:rsid w:val="00645252"/>
    <w:rPr>
      <w:rFonts w:ascii="Consolas" w:hAnsi="Consolas"/>
      <w:sz w:val="22"/>
      <w:szCs w:val="20"/>
    </w:rPr>
  </w:style>
  <w:style w:type="paragraph" w:styleId="afa">
    <w:name w:val="macro"/>
    <w:link w:val="Char9"/>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Char9">
    <w:name w:val="매크로 텍스트 Char"/>
    <w:basedOn w:val="a0"/>
    <w:link w:val="afa"/>
    <w:uiPriority w:val="99"/>
    <w:semiHidden/>
    <w:rsid w:val="00645252"/>
    <w:rPr>
      <w:rFonts w:ascii="Consolas" w:hAnsi="Consolas"/>
      <w:szCs w:val="20"/>
    </w:rPr>
  </w:style>
  <w:style w:type="paragraph" w:styleId="afb">
    <w:name w:val="Plain Text"/>
    <w:basedOn w:val="a"/>
    <w:link w:val="Chara"/>
    <w:uiPriority w:val="99"/>
    <w:semiHidden/>
    <w:unhideWhenUsed/>
    <w:rsid w:val="00645252"/>
    <w:rPr>
      <w:rFonts w:ascii="Consolas" w:hAnsi="Consolas"/>
      <w:szCs w:val="21"/>
    </w:rPr>
  </w:style>
  <w:style w:type="character" w:customStyle="1" w:styleId="Chara">
    <w:name w:val="글자만 Char"/>
    <w:basedOn w:val="a0"/>
    <w:link w:val="afb"/>
    <w:uiPriority w:val="99"/>
    <w:semiHidden/>
    <w:rsid w:val="00645252"/>
    <w:rPr>
      <w:rFonts w:ascii="Consolas" w:hAnsi="Consolas"/>
      <w:szCs w:val="21"/>
    </w:rPr>
  </w:style>
  <w:style w:type="character" w:styleId="afc">
    <w:name w:val="Placeholder Text"/>
    <w:basedOn w:val="a0"/>
    <w:uiPriority w:val="99"/>
    <w:semiHidden/>
    <w:rsid w:val="00645252"/>
    <w:rPr>
      <w:color w:val="3B3838" w:themeColor="background2" w:themeShade="40"/>
    </w:rPr>
  </w:style>
  <w:style w:type="paragraph" w:styleId="afd">
    <w:name w:val="header"/>
    <w:basedOn w:val="a"/>
    <w:link w:val="Charb"/>
    <w:uiPriority w:val="99"/>
    <w:semiHidden/>
    <w:unhideWhenUsed/>
    <w:rsid w:val="006D3D74"/>
  </w:style>
  <w:style w:type="character" w:customStyle="1" w:styleId="Charb">
    <w:name w:val="머리글 Char"/>
    <w:basedOn w:val="a0"/>
    <w:link w:val="afd"/>
    <w:uiPriority w:val="99"/>
    <w:semiHidden/>
    <w:rsid w:val="006D3D74"/>
  </w:style>
  <w:style w:type="paragraph" w:styleId="afe">
    <w:name w:val="footer"/>
    <w:basedOn w:val="a"/>
    <w:link w:val="Charc"/>
    <w:uiPriority w:val="99"/>
    <w:semiHidden/>
    <w:unhideWhenUsed/>
    <w:rsid w:val="006D3D74"/>
  </w:style>
  <w:style w:type="character" w:customStyle="1" w:styleId="Charc">
    <w:name w:val="바닥글 Char"/>
    <w:basedOn w:val="a0"/>
    <w:link w:val="afe"/>
    <w:uiPriority w:val="99"/>
    <w:semiHidden/>
    <w:rsid w:val="006D3D74"/>
  </w:style>
  <w:style w:type="paragraph" w:styleId="90">
    <w:name w:val="toc 9"/>
    <w:basedOn w:val="a"/>
    <w:next w:val="a"/>
    <w:autoRedefine/>
    <w:uiPriority w:val="39"/>
    <w:semiHidden/>
    <w:unhideWhenUsed/>
    <w:rsid w:val="0083569A"/>
    <w:pPr>
      <w:spacing w:after="120"/>
      <w:ind w:left="1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dhw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 xsi:nil="true"/>
    <ApprovalStatus xmlns="4873beb7-5857-4685-be1f-d57550cc96cc" xsi:nil="true"/>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 xsi:nil="true"/>
    <LegacyData xmlns="4873beb7-5857-4685-be1f-d57550cc96cc" xsi:nil="true"/>
    <LocNewPublishedVersionLookup xmlns="4873beb7-5857-4685-be1f-d57550cc96cc" xsi:nil="true"/>
    <NumericId xmlns="4873beb7-5857-4685-be1f-d57550cc96cc" xsi:nil="true"/>
    <TPFriendlyName xmlns="4873beb7-5857-4685-be1f-d57550cc96cc" xsi:nil="true"/>
    <LocOverallPublishStatusLookup xmlns="4873beb7-5857-4685-be1f-d57550cc96cc" xsi:nil="true"/>
    <LocRecommendedHandoff xmlns="4873beb7-5857-4685-be1f-d57550cc96cc" xsi:nil="true"/>
    <BlockPublish xmlns="4873beb7-5857-4685-be1f-d57550cc96cc" xsi:nil="true"/>
    <BusinessGroup xmlns="4873beb7-5857-4685-be1f-d57550cc96cc" xsi:nil="true"/>
    <OpenTemplate xmlns="4873beb7-5857-4685-be1f-d57550cc96cc" xsi:nil="tru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ParentAssetId xmlns="4873beb7-5857-4685-be1f-d57550cc96cc" xsi:nil="true"/>
    <FeatureTagsTaxHTField0 xmlns="4873beb7-5857-4685-be1f-d57550cc96cc">
      <Terms xmlns="http://schemas.microsoft.com/office/infopath/2007/PartnerControls"/>
    </FeatureTagsTaxHTField0>
    <MachineTranslated xmlns="4873beb7-5857-4685-be1f-d57550cc96cc" xsi:nil="true"/>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 xsi:nil="true"/>
    <AcquiredFrom xmlns="4873beb7-5857-4685-be1f-d57550cc96cc" xsi:nil="true"/>
    <AssetStart xmlns="4873beb7-5857-4685-be1f-d57550cc96cc" xsi:nil="true"/>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 xsi:nil="true"/>
    <Downloads xmlns="4873beb7-5857-4685-be1f-d57550cc96cc" xsi:nil="true"/>
    <OOCacheId xmlns="4873beb7-5857-4685-be1f-d57550cc96cc" xsi:nil="true"/>
    <IsDeleted xmlns="4873beb7-5857-4685-be1f-d57550cc96cc" xsi:nil="true"/>
    <LocPublishedDependentAssetsLookup xmlns="4873beb7-5857-4685-be1f-d57550cc96cc" xsi:nil="true"/>
    <AssetExpire xmlns="4873beb7-5857-4685-be1f-d57550cc96cc" xsi:nil="tru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 xsi:nil="true"/>
    <AssetType xmlns="4873beb7-5857-4685-be1f-d57550cc96cc" xsi:nil="tru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 xsi:nil="true"/>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 xsi:nil="true"/>
    <LocLastLocAttemptVersionLookup xmlns="4873beb7-5857-4685-be1f-d57550cc96cc" xsi:nil="true"/>
    <LocProcessedForHandoffsLookup xmlns="4873beb7-5857-4685-be1f-d57550cc96cc" xsi:nil="true"/>
    <TrustLevel xmlns="4873beb7-5857-4685-be1f-d57550cc96cc" xsi:nil="true"/>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 xsi:nil="true"/>
    <TemplateTemplateType xmlns="4873beb7-5857-4685-be1f-d57550cc96cc" xsi:nil="true"/>
    <Markets xmlns="4873beb7-5857-4685-be1f-d57550cc96cc"/>
    <IntlLangReview xmlns="4873beb7-5857-4685-be1f-d57550cc96cc" xsi:nil="true"/>
    <UAProjectedTotalWords xmlns="4873beb7-5857-4685-be1f-d57550cc96cc" xsi:nil="true"/>
    <OutputCachingOn xmlns="4873beb7-5857-4685-be1f-d57550cc96cc" xsi:nil="true"/>
    <AverageRating xmlns="4873beb7-5857-4685-be1f-d57550cc96cc" xsi:nil="true"/>
    <LocMarketGroupTiers2 xmlns="4873beb7-5857-4685-be1f-d57550cc96cc" xsi:nil="true"/>
    <APAuthor xmlns="4873beb7-5857-4685-be1f-d57550cc96cc">
      <UserInfo>
        <DisplayName/>
        <AccountId xsi:nil="true"/>
        <AccountType/>
      </UserInfo>
    </APAuthor>
    <TPCommandLine xmlns="4873beb7-5857-4685-be1f-d57550cc96cc" xsi:nil="true"/>
    <LocManualTestRequired xmlns="4873beb7-5857-4685-be1f-d57550cc96cc" xsi:nil="true"/>
    <TPAppVersion xmlns="4873beb7-5857-4685-be1f-d57550cc96cc" xsi:nil="true"/>
    <EditorialStatus xmlns="4873beb7-5857-4685-be1f-d57550cc96cc" xsi:nil="true"/>
    <LocProcessedForMarketsLookup xmlns="4873beb7-5857-4685-be1f-d57550cc96cc" xsi:nil="true"/>
    <LastModifiedDateTime xmlns="4873beb7-5857-4685-be1f-d57550cc96cc" xsi:nil="true"/>
    <TPLaunchHelpLinkType xmlns="4873beb7-5857-4685-be1f-d57550cc96cc" xsi:nil="true"/>
    <ScenarioTagsTaxHTField0 xmlns="4873beb7-5857-4685-be1f-d57550cc96cc">
      <Terms xmlns="http://schemas.microsoft.com/office/infopath/2007/PartnerControls"/>
    </ScenarioTagsTaxHTField0>
    <OriginalRelease xmlns="4873beb7-5857-4685-be1f-d57550cc96cc" xsi:nil="true"/>
    <LocalizationTagsTaxHTField0 xmlns="4873beb7-5857-4685-be1f-d57550cc96cc">
      <Terms xmlns="http://schemas.microsoft.com/office/infopath/2007/PartnerControls"/>
    </LocalizationTagsTaxHTField0>
    <Manager xmlns="4873beb7-5857-4685-be1f-d57550cc96cc" xsi:nil="true"/>
    <UALocRecommendation xmlns="4873beb7-5857-4685-be1f-d57550cc96cc" xsi:nil="true"/>
    <LocOverallHandbackStatusLookup xmlns="4873beb7-5857-4685-be1f-d57550cc96cc" xsi:nil="true"/>
    <ArtSampleDocs xmlns="4873beb7-5857-4685-be1f-d57550cc96cc" xsi:nil="true"/>
    <UACurrentWords xmlns="4873beb7-5857-4685-be1f-d57550cc96cc" xsi:nil="true"/>
    <ShowIn xmlns="4873beb7-5857-4685-be1f-d57550cc96cc" xsi:nil="true"/>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4</TotalTime>
  <Pages>5</Pages>
  <Words>1806</Words>
  <Characters>10300</Characters>
  <Application>Microsoft Office Word</Application>
  <DocSecurity>0</DocSecurity>
  <Lines>85</Lines>
  <Paragraphs>24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Ridhwan</dc:creator>
  <cp:keywords/>
  <dc:description/>
  <cp:lastModifiedBy>oon08044@gmail.com</cp:lastModifiedBy>
  <cp:revision>3</cp:revision>
  <dcterms:created xsi:type="dcterms:W3CDTF">2020-12-28T07:48:00Z</dcterms:created>
  <dcterms:modified xsi:type="dcterms:W3CDTF">2020-12-28T07:49:00Z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